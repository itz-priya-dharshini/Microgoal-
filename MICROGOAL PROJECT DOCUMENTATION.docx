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4C717">
      <w:pPr>
        <w:tabs>
          <w:tab w:val="left" w:pos="6484"/>
        </w:tabs>
        <w:rPr>
          <w:rFonts w:ascii="Times New Roman" w:hAnsi="Times New Roman" w:cs="Times New Roman"/>
          <w:sz w:val="36"/>
          <w:szCs w:val="36"/>
          <w:lang w:val="en-US"/>
        </w:rPr>
      </w:pPr>
      <w:r>
        <w:rPr>
          <w:rFonts w:ascii="Times New Roman" w:hAnsi="Times New Roman" w:cs="Times New Roman"/>
          <w:sz w:val="36"/>
          <w:szCs w:val="36"/>
          <w:lang w:val="en-US"/>
        </w:rPr>
        <w:t xml:space="preserve">                     PROJECT DOCUMENTATION        </w:t>
      </w:r>
    </w:p>
    <w:p w14:paraId="67C408E3">
      <w:pPr>
        <w:tabs>
          <w:tab w:val="left" w:pos="6484"/>
        </w:tabs>
        <w:rPr>
          <w:b/>
          <w:sz w:val="28"/>
          <w:szCs w:val="28"/>
          <w:lang w:val="en-US"/>
        </w:rPr>
      </w:pPr>
      <w:r>
        <w:rPr>
          <w:b/>
          <w:sz w:val="28"/>
          <w:szCs w:val="28"/>
          <w:lang w:val="en-US"/>
        </w:rPr>
        <w:t xml:space="preserve">                           </w:t>
      </w:r>
    </w:p>
    <w:p w14:paraId="41006672">
      <w:pPr>
        <w:rPr>
          <w:rFonts w:ascii="Arial Rounded MT Bold" w:hAnsi="Arial Rounded MT Bold"/>
          <w:b/>
          <w:color w:val="002060"/>
          <w:sz w:val="32"/>
          <w:szCs w:val="32"/>
          <w:lang w:val="en-US"/>
        </w:rPr>
      </w:pPr>
      <w:r>
        <w:rPr>
          <w:rFonts w:ascii="Arial Rounded MT Bold" w:hAnsi="Arial Rounded MT Bold"/>
          <w:b/>
          <w:color w:val="002060"/>
          <w:sz w:val="32"/>
          <w:szCs w:val="32"/>
          <w:lang w:val="en-US"/>
        </w:rPr>
        <w:t>1</w:t>
      </w:r>
      <w:r>
        <w:rPr>
          <w:rFonts w:ascii="Times New Roman" w:hAnsi="Times New Roman" w:cs="Times New Roman"/>
          <w:b/>
          <w:color w:val="002060"/>
          <w:sz w:val="32"/>
          <w:szCs w:val="32"/>
          <w:lang w:val="en-US"/>
        </w:rPr>
        <w:t>. INTRODUCTION</w:t>
      </w:r>
    </w:p>
    <w:p w14:paraId="1EADD8D4">
      <w:pPr>
        <w:rPr>
          <w:rFonts w:ascii="Times New Roman" w:hAnsi="Times New Roman" w:eastAsia="Arial Unicode MS" w:cs="Times New Roman"/>
          <w:sz w:val="28"/>
          <w:szCs w:val="28"/>
          <w:lang w:val="en-US"/>
        </w:rPr>
      </w:pPr>
      <w:r>
        <w:rPr>
          <w:rFonts w:ascii="Times New Roman" w:hAnsi="Times New Roman" w:eastAsia="Arial Unicode MS" w:cs="Times New Roman"/>
          <w:b/>
          <w:sz w:val="28"/>
          <w:szCs w:val="28"/>
          <w:lang w:val="en-US"/>
        </w:rPr>
        <w:t xml:space="preserve">Project Title: </w:t>
      </w:r>
      <w:r>
        <w:rPr>
          <w:rFonts w:ascii="Times New Roman" w:hAnsi="Times New Roman" w:eastAsia="Arial Unicode MS" w:cs="Times New Roman"/>
          <w:b/>
          <w:sz w:val="24"/>
          <w:szCs w:val="24"/>
          <w:lang w:val="en-US"/>
        </w:rPr>
        <w:t>MICROGOAL (BACKEND)</w:t>
      </w:r>
    </w:p>
    <w:p w14:paraId="72928339">
      <w:pPr>
        <w:rPr>
          <w:rFonts w:ascii="Times New Roman" w:hAnsi="Times New Roman" w:cs="Times New Roman"/>
          <w:sz w:val="28"/>
          <w:szCs w:val="28"/>
          <w:lang w:val="en-US"/>
        </w:rPr>
      </w:pPr>
      <w:r>
        <w:rPr>
          <w:rFonts w:ascii="Times New Roman" w:hAnsi="Times New Roman" w:cs="Times New Roman"/>
          <w:b/>
          <w:sz w:val="28"/>
          <w:szCs w:val="28"/>
          <w:lang w:val="en-US"/>
        </w:rPr>
        <w:t>Team ID: SWTID-2026-5643</w:t>
      </w:r>
    </w:p>
    <w:p w14:paraId="00FD673D">
      <w:pPr>
        <w:rPr>
          <w:rFonts w:ascii="Times New Roman" w:hAnsi="Times New Roman" w:cs="Times New Roman"/>
          <w:b/>
          <w:sz w:val="24"/>
          <w:szCs w:val="24"/>
          <w:lang w:val="en-US"/>
        </w:rPr>
      </w:pPr>
      <w:r>
        <w:rPr>
          <w:rFonts w:ascii="Times New Roman" w:hAnsi="Times New Roman" w:cs="Times New Roman"/>
          <w:b/>
          <w:sz w:val="28"/>
          <w:szCs w:val="28"/>
          <w:lang w:val="en-US"/>
        </w:rPr>
        <w:t>Team Leader</w:t>
      </w:r>
      <w:r>
        <w:rPr>
          <w:rFonts w:ascii="Times New Roman" w:hAnsi="Times New Roman" w:cs="Times New Roman"/>
          <w:b/>
          <w:sz w:val="24"/>
          <w:szCs w:val="24"/>
          <w:lang w:val="en-US"/>
        </w:rPr>
        <w:t xml:space="preserve">: </w:t>
      </w:r>
    </w:p>
    <w:p w14:paraId="0689C11B">
      <w:pPr>
        <w:tabs>
          <w:tab w:val="left" w:pos="4662"/>
        </w:tabs>
        <w:ind w:left="720"/>
        <w:rPr>
          <w:rFonts w:hint="default" w:ascii="Times New Roman" w:hAnsi="Times New Roman" w:cs="Times New Roman"/>
          <w:sz w:val="24"/>
          <w:szCs w:val="24"/>
          <w:lang w:val="en-IN"/>
        </w:rPr>
      </w:pPr>
      <w:r>
        <w:rPr>
          <w:sz w:val="24"/>
          <w:szCs w:val="24"/>
          <w:lang w:val="en-US"/>
        </w:rPr>
        <w:t>Name  : priya</w:t>
      </w:r>
      <w:r>
        <w:rPr>
          <w:rFonts w:ascii="Times New Roman" w:hAnsi="Times New Roman" w:cs="Times New Roman"/>
          <w:sz w:val="24"/>
          <w:szCs w:val="24"/>
          <w:lang w:val="en-US"/>
        </w:rPr>
        <w:t xml:space="preserve"> Dharshini .R&amp;</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Mail ID: </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"mailto:priyaramesh231106@gmail.com"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priyaramesh231106@gmail.com</w:t>
      </w:r>
      <w:r>
        <w:rPr>
          <w:rFonts w:hint="default" w:ascii="Times New Roman" w:hAnsi="Times New Roman" w:cs="Times New Roman"/>
          <w:sz w:val="24"/>
          <w:szCs w:val="24"/>
          <w:lang w:val="en-IN"/>
        </w:rPr>
        <w:fldChar w:fldCharType="end"/>
      </w:r>
    </w:p>
    <w:p w14:paraId="3EDD7F0A">
      <w:pPr>
        <w:tabs>
          <w:tab w:val="left" w:pos="4662"/>
        </w:tabs>
        <w:ind w:left="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[Coder]</w:t>
      </w:r>
    </w:p>
    <w:p w14:paraId="2C7B6A00">
      <w:pPr>
        <w:rPr>
          <w:b/>
          <w:sz w:val="28"/>
          <w:szCs w:val="28"/>
          <w:lang w:val="en-US"/>
        </w:rPr>
      </w:pPr>
      <w:r>
        <w:rPr>
          <w:rFonts w:ascii="Times New Roman" w:hAnsi="Times New Roman" w:cs="Times New Roman"/>
          <w:b/>
          <w:sz w:val="28"/>
          <w:szCs w:val="28"/>
          <w:lang w:val="en-US"/>
        </w:rPr>
        <w:t>Team Members</w:t>
      </w:r>
      <w:r>
        <w:rPr>
          <w:b/>
          <w:sz w:val="28"/>
          <w:szCs w:val="28"/>
          <w:lang w:val="en-US"/>
        </w:rPr>
        <w:t xml:space="preserve">: </w:t>
      </w:r>
    </w:p>
    <w:p w14:paraId="05FC234C">
      <w:pPr>
        <w:spacing w:line="480" w:lineRule="auto"/>
        <w:ind w:left="720"/>
        <w:rPr>
          <w:rFonts w:ascii="Times New Roman" w:hAnsi="Times New Roman" w:cs="Times New Roman"/>
          <w:sz w:val="24"/>
          <w:szCs w:val="24"/>
          <w:lang w:val="en-US"/>
        </w:rPr>
      </w:pPr>
      <w:r>
        <w:rPr>
          <w:sz w:val="24"/>
          <w:szCs w:val="24"/>
          <w:lang w:val="en-US"/>
        </w:rPr>
        <w:t xml:space="preserve">Name  </w:t>
      </w:r>
      <w:r>
        <w:rPr>
          <w:rFonts w:ascii="Times New Roman" w:hAnsi="Times New Roman" w:cs="Times New Roman"/>
          <w:sz w:val="24"/>
          <w:szCs w:val="24"/>
          <w:lang w:val="en-US"/>
        </w:rPr>
        <w:t>: Nandhini.V  &amp; Mail ID:</w:t>
      </w:r>
      <w:r>
        <w:rPr>
          <w:rFonts w:hint="default" w:ascii="Times New Roman" w:hAnsi="Times New Roman" w:cs="Times New Roman"/>
          <w:sz w:val="24"/>
          <w:szCs w:val="24"/>
          <w:lang w:val="en-IN"/>
        </w:rPr>
        <w:t xml:space="preserve"> </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"mailto:nanxx214@gmail.com"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nanxx214</w:t>
      </w:r>
      <w:r>
        <w:rPr>
          <w:rStyle w:val="7"/>
          <w:rFonts w:hint="default" w:ascii="Times New Roman" w:hAnsi="Times New Roman" w:cs="Times New Roman"/>
          <w:sz w:val="24"/>
          <w:szCs w:val="24"/>
          <w:lang w:val="en-US"/>
        </w:rPr>
        <w:t>3</w:t>
      </w:r>
      <w:r>
        <w:rPr>
          <w:rStyle w:val="7"/>
          <w:rFonts w:hint="default" w:ascii="Times New Roman" w:hAnsi="Times New Roman" w:cs="Times New Roman"/>
          <w:sz w:val="24"/>
          <w:szCs w:val="24"/>
          <w:lang w:val="en-IN"/>
        </w:rPr>
        <w:t>@gmail.com</w:t>
      </w:r>
      <w:r>
        <w:rPr>
          <w:rFonts w:hint="default" w:ascii="Times New Roman" w:hAnsi="Times New Roman" w:cs="Times New Roman"/>
          <w:sz w:val="24"/>
          <w:szCs w:val="24"/>
          <w:lang w:val="en-IN"/>
        </w:rPr>
        <w:fldChar w:fldCharType="end"/>
      </w:r>
      <w:r>
        <w:rPr>
          <w:rFonts w:ascii="Times New Roman" w:hAnsi="Times New Roman" w:cs="Times New Roman"/>
          <w:sz w:val="24"/>
          <w:szCs w:val="24"/>
          <w:lang w:val="en-US"/>
        </w:rPr>
        <w:t xml:space="preserve"> </w:t>
      </w:r>
    </w:p>
    <w:p w14:paraId="4155E533">
      <w:pPr>
        <w:spacing w:line="480" w:lineRule="auto"/>
        <w:ind w:left="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[Documentation]</w:t>
      </w:r>
    </w:p>
    <w:p w14:paraId="04EA2495">
      <w:pPr>
        <w:spacing w:line="480" w:lineRule="auto"/>
        <w:ind w:left="720"/>
        <w:rPr>
          <w:rFonts w:hint="default" w:ascii="Times New Roman" w:hAnsi="Times New Roman" w:cs="Times New Roman"/>
          <w:sz w:val="24"/>
          <w:szCs w:val="24"/>
          <w:lang w:val="en-IN"/>
        </w:rPr>
      </w:pPr>
      <w:r>
        <w:rPr>
          <w:sz w:val="24"/>
          <w:szCs w:val="24"/>
          <w:lang w:val="en-US"/>
        </w:rPr>
        <w:t>Name  :  Navi.B</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"mailto:navi4092006@gmail.com"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navi4092006@gmail.com</w:t>
      </w:r>
      <w:r>
        <w:rPr>
          <w:rFonts w:hint="default" w:ascii="Times New Roman" w:hAnsi="Times New Roman" w:cs="Times New Roman"/>
          <w:sz w:val="24"/>
          <w:szCs w:val="24"/>
          <w:lang w:val="en-IN"/>
        </w:rPr>
        <w:fldChar w:fldCharType="end"/>
      </w:r>
    </w:p>
    <w:p w14:paraId="158B76BC">
      <w:pPr>
        <w:rPr>
          <w:rFonts w:ascii="Times New Roman" w:hAnsi="Times New Roman" w:cs="Times New Roman"/>
          <w:sz w:val="24"/>
          <w:szCs w:val="24"/>
          <w:lang w:val="en-US"/>
        </w:rPr>
      </w:pPr>
      <w:bookmarkStart w:id="0" w:name="_GoBack"/>
      <w:bookmarkEnd w:id="0"/>
      <w:r>
        <w:rPr>
          <w:sz w:val="24"/>
          <w:szCs w:val="24"/>
          <w:lang w:val="en-US"/>
        </w:rPr>
        <w:t xml:space="preserve">             </w:t>
      </w:r>
      <w:r>
        <w:rPr>
          <w:rFonts w:ascii="Times New Roman" w:hAnsi="Times New Roman" w:cs="Times New Roman"/>
          <w:sz w:val="24"/>
          <w:szCs w:val="24"/>
          <w:lang w:val="en-US"/>
        </w:rPr>
        <w:t>[Editing]</w:t>
      </w:r>
    </w:p>
    <w:p w14:paraId="68CF31D5">
      <w:pPr>
        <w:rPr>
          <w:rFonts w:hint="default" w:ascii="Times New Roman" w:hAnsi="Times New Roman" w:cs="Times New Roman"/>
          <w:sz w:val="24"/>
          <w:szCs w:val="24"/>
          <w:lang w:val="en-IN"/>
        </w:rPr>
      </w:pPr>
      <w:r>
        <w:rPr>
          <w:sz w:val="24"/>
          <w:szCs w:val="24"/>
          <w:lang w:val="en-US"/>
        </w:rPr>
        <w:t xml:space="preserve">             Name  </w:t>
      </w:r>
      <w:r>
        <w:rPr>
          <w:rFonts w:ascii="Times New Roman" w:hAnsi="Times New Roman" w:cs="Times New Roman"/>
          <w:sz w:val="24"/>
          <w:szCs w:val="24"/>
          <w:lang w:val="en-US"/>
        </w:rPr>
        <w:t xml:space="preserve">:  Rajakumari.B &amp; Mail ID: </w:t>
      </w:r>
      <w:r>
        <w:rPr>
          <w:rFonts w:hint="default" w:ascii="Times New Roman" w:hAnsi="Times New Roman" w:cs="Times New Roman"/>
          <w:sz w:val="24"/>
          <w:szCs w:val="24"/>
          <w:lang w:val="en-IN"/>
        </w:rPr>
        <w:fldChar w:fldCharType="begin"/>
      </w:r>
      <w:r>
        <w:rPr>
          <w:rFonts w:hint="default" w:ascii="Times New Roman" w:hAnsi="Times New Roman" w:cs="Times New Roman"/>
          <w:sz w:val="24"/>
          <w:szCs w:val="24"/>
          <w:lang w:val="en-IN"/>
        </w:rPr>
        <w:instrText xml:space="preserve"> HYPERLINK "mailto:rajakumarib971@gmail.com" </w:instrText>
      </w:r>
      <w:r>
        <w:rPr>
          <w:rFonts w:hint="default" w:ascii="Times New Roman" w:hAnsi="Times New Roman" w:cs="Times New Roman"/>
          <w:sz w:val="24"/>
          <w:szCs w:val="24"/>
          <w:lang w:val="en-IN"/>
        </w:rPr>
        <w:fldChar w:fldCharType="separate"/>
      </w:r>
      <w:r>
        <w:rPr>
          <w:rStyle w:val="7"/>
          <w:rFonts w:hint="default" w:ascii="Times New Roman" w:hAnsi="Times New Roman" w:cs="Times New Roman"/>
          <w:sz w:val="24"/>
          <w:szCs w:val="24"/>
          <w:lang w:val="en-IN"/>
        </w:rPr>
        <w:t>rajakumarib971@gmail.com</w:t>
      </w:r>
      <w:r>
        <w:rPr>
          <w:rFonts w:hint="default" w:ascii="Times New Roman" w:hAnsi="Times New Roman" w:cs="Times New Roman"/>
          <w:sz w:val="24"/>
          <w:szCs w:val="24"/>
          <w:lang w:val="en-IN"/>
        </w:rPr>
        <w:fldChar w:fldCharType="end"/>
      </w:r>
    </w:p>
    <w:p w14:paraId="1AB61EF8">
      <w:pPr>
        <w:rPr>
          <w:sz w:val="24"/>
          <w:szCs w:val="24"/>
          <w:lang w:val="en-US"/>
        </w:rPr>
      </w:pPr>
      <w:r>
        <w:rPr>
          <w:sz w:val="24"/>
          <w:szCs w:val="24"/>
          <w:lang w:val="en-US"/>
        </w:rPr>
        <w:t xml:space="preserve">   </w:t>
      </w:r>
    </w:p>
    <w:p w14:paraId="518A8936">
      <w:pPr>
        <w:rPr>
          <w:rFonts w:ascii="Times New Roman" w:hAnsi="Times New Roman" w:cs="Times New Roman"/>
          <w:sz w:val="24"/>
          <w:szCs w:val="24"/>
          <w:lang w:val="en-US"/>
        </w:rPr>
      </w:pPr>
      <w:r>
        <w:rPr>
          <w:sz w:val="24"/>
          <w:szCs w:val="24"/>
          <w:lang w:val="en-US"/>
        </w:rPr>
        <w:t xml:space="preserve">             </w:t>
      </w:r>
      <w:r>
        <w:rPr>
          <w:rFonts w:ascii="Times New Roman" w:hAnsi="Times New Roman" w:cs="Times New Roman"/>
          <w:sz w:val="24"/>
          <w:szCs w:val="24"/>
          <w:lang w:val="en-US"/>
        </w:rPr>
        <w:t>[Documentatiom]</w:t>
      </w:r>
    </w:p>
    <w:p w14:paraId="389D9926">
      <w:pPr>
        <w:rPr>
          <w:rFonts w:ascii="Times New Roman" w:hAnsi="Times New Roman" w:cs="Times New Roman"/>
          <w:sz w:val="24"/>
          <w:szCs w:val="24"/>
          <w:lang w:val="en-US"/>
        </w:rPr>
      </w:pPr>
    </w:p>
    <w:p w14:paraId="54B5A401">
      <w:pPr>
        <w:rPr>
          <w:rFonts w:ascii="Times New Roman" w:hAnsi="Times New Roman" w:cs="Times New Roman"/>
          <w:sz w:val="24"/>
          <w:szCs w:val="24"/>
          <w:lang w:val="en-US"/>
        </w:rPr>
      </w:pPr>
    </w:p>
    <w:p w14:paraId="7B35D5CF">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2. PROJECT OVERVIEW</w:t>
      </w:r>
    </w:p>
    <w:p w14:paraId="28A766AE">
      <w:pPr>
        <w:rPr>
          <w:rFonts w:ascii="Times New Roman" w:hAnsi="Times New Roman" w:cs="Times New Roman"/>
          <w:b/>
          <w:color w:val="002060"/>
          <w:sz w:val="28"/>
          <w:szCs w:val="28"/>
          <w:lang w:val="en-US"/>
        </w:rPr>
      </w:pPr>
      <w:r>
        <w:rPr>
          <w:b/>
          <w:sz w:val="28"/>
          <w:szCs w:val="28"/>
          <w:lang w:val="en-US"/>
        </w:rPr>
        <w:t xml:space="preserve">Purpose: </w:t>
      </w:r>
    </w:p>
    <w:p w14:paraId="102A2816">
      <w:pPr>
        <w:pStyle w:val="8"/>
        <w:rPr>
          <w:sz w:val="28"/>
          <w:szCs w:val="28"/>
        </w:rPr>
      </w:pPr>
      <w:r>
        <w:rPr>
          <w:b/>
          <w:sz w:val="28"/>
          <w:szCs w:val="28"/>
          <w:lang w:val="en-US"/>
        </w:rPr>
        <w:t xml:space="preserve">     </w:t>
      </w:r>
      <w:r>
        <w:rPr>
          <w:b/>
          <w:sz w:val="28"/>
          <w:szCs w:val="28"/>
          <w:lang w:val="en-US"/>
        </w:rPr>
        <w:sym w:font="Wingdings" w:char="F0E8"/>
      </w:r>
      <w:r>
        <w:rPr>
          <w:b/>
          <w:sz w:val="28"/>
          <w:szCs w:val="28"/>
          <w:lang w:val="en-US"/>
        </w:rPr>
        <w:t xml:space="preserve">  </w:t>
      </w:r>
      <w:r>
        <w:rPr>
          <w:sz w:val="28"/>
          <w:szCs w:val="28"/>
        </w:rPr>
        <w:t xml:space="preserve"> </w:t>
      </w:r>
      <w:r>
        <w:rPr>
          <w:rStyle w:val="9"/>
          <w:sz w:val="28"/>
          <w:szCs w:val="28"/>
        </w:rPr>
        <w:t>Micro Goals</w:t>
      </w:r>
      <w:r>
        <w:rPr>
          <w:sz w:val="28"/>
          <w:szCs w:val="28"/>
        </w:rPr>
        <w:t xml:space="preserve"> is a secure backend REST ful API developed using Node.js, Express.js, and Mongo DB. The application is designed to help users efficiently manage their personal goals in a secure and organized manner. </w:t>
      </w:r>
    </w:p>
    <w:p w14:paraId="2F27084D">
      <w:pPr>
        <w:pStyle w:val="8"/>
        <w:rPr>
          <w:b/>
          <w:sz w:val="28"/>
          <w:szCs w:val="28"/>
          <w:lang w:val="en-US"/>
        </w:rPr>
      </w:pPr>
      <w:r>
        <w:rPr>
          <w:sz w:val="28"/>
          <w:szCs w:val="28"/>
        </w:rPr>
        <w:t xml:space="preserve">     </w:t>
      </w:r>
      <w:r>
        <w:rPr>
          <w:sz w:val="28"/>
          <w:szCs w:val="28"/>
        </w:rPr>
        <w:sym w:font="Wingdings" w:char="F0E8"/>
      </w:r>
      <w:r>
        <w:rPr>
          <w:sz w:val="28"/>
          <w:szCs w:val="28"/>
        </w:rPr>
        <w:t xml:space="preserve">   It provides a robust backend system that allows users to register, authenticate, and perform complete CRUD (Create, Read, Update, Delete) operations on their goals.</w:t>
      </w:r>
    </w:p>
    <w:p w14:paraId="03EDBE65">
      <w:pPr>
        <w:pStyle w:val="8"/>
        <w:rPr>
          <w:sz w:val="28"/>
          <w:szCs w:val="28"/>
        </w:rPr>
      </w:pPr>
      <w:r>
        <w:rPr>
          <w:sz w:val="28"/>
          <w:szCs w:val="28"/>
        </w:rPr>
        <w:t xml:space="preserve">     </w:t>
      </w:r>
      <w:r>
        <w:rPr>
          <w:sz w:val="28"/>
          <w:szCs w:val="28"/>
        </w:rPr>
        <w:sym w:font="Wingdings" w:char="F0E8"/>
      </w:r>
      <w:r>
        <w:rPr>
          <w:sz w:val="28"/>
          <w:szCs w:val="28"/>
        </w:rPr>
        <w:t xml:space="preserve">  The system implements JWT (JSON Web Token)–based authentication to ensure secure access and protect user data. Each user can only access and manage their own goals, ensuring privacy and user-specific data control.</w:t>
      </w:r>
    </w:p>
    <w:p w14:paraId="78CB2C7E">
      <w:pPr>
        <w:pStyle w:val="10"/>
        <w:rPr>
          <w:rFonts w:ascii="Times New Roman" w:hAnsi="Times New Roman" w:cs="Times New Roman"/>
          <w:b/>
          <w:sz w:val="24"/>
          <w:szCs w:val="24"/>
          <w:lang w:val="en-US"/>
        </w:rPr>
      </w:pPr>
    </w:p>
    <w:p w14:paraId="1A9F5E04">
      <w:pPr>
        <w:pStyle w:val="10"/>
        <w:rPr>
          <w:rFonts w:ascii="Times New Roman" w:hAnsi="Times New Roman" w:cs="Times New Roman"/>
          <w:b/>
          <w:sz w:val="24"/>
          <w:szCs w:val="24"/>
          <w:lang w:val="en-US"/>
        </w:rPr>
      </w:pPr>
    </w:p>
    <w:p w14:paraId="76300A60">
      <w:pPr>
        <w:pStyle w:val="10"/>
        <w:rPr>
          <w:rFonts w:ascii="Times New Roman" w:hAnsi="Times New Roman" w:cs="Times New Roman"/>
          <w:b/>
          <w:sz w:val="24"/>
          <w:szCs w:val="24"/>
          <w:lang w:val="en-US"/>
        </w:rPr>
      </w:pPr>
    </w:p>
    <w:p w14:paraId="4B4B2D7B">
      <w:pPr>
        <w:rPr>
          <w:rFonts w:cs="Calibri"/>
          <w:b/>
          <w:sz w:val="28"/>
          <w:szCs w:val="28"/>
          <w:lang w:val="en-US"/>
        </w:rPr>
      </w:pPr>
      <w:r>
        <w:rPr>
          <w:rFonts w:cs="Calibri"/>
          <w:b/>
          <w:sz w:val="28"/>
          <w:szCs w:val="28"/>
          <w:lang w:val="en-US"/>
        </w:rPr>
        <w:t>Features:</w:t>
      </w:r>
    </w:p>
    <w:p w14:paraId="0C2F1E6E">
      <w:pPr>
        <w:rPr>
          <w:rFonts w:ascii="Times New Roman" w:hAnsi="Times New Roman" w:cs="Times New Roman"/>
          <w:sz w:val="28"/>
          <w:szCs w:val="28"/>
          <w:lang w:val="en-US"/>
        </w:rPr>
      </w:pPr>
      <w:r>
        <w:rPr>
          <w:b/>
          <w:sz w:val="28"/>
          <w:szCs w:val="28"/>
          <w:lang w:val="en-US"/>
        </w:rPr>
        <w:t xml:space="preserve">        </w:t>
      </w:r>
      <w:r>
        <w:rPr>
          <w:b/>
          <w:sz w:val="28"/>
          <w:szCs w:val="28"/>
          <w:lang w:val="en-US"/>
        </w:rPr>
        <w:sym w:font="Wingdings" w:char="F0E8"/>
      </w:r>
      <w:r>
        <w:rPr>
          <w:sz w:val="28"/>
          <w:szCs w:val="28"/>
          <w:lang w:val="en-US"/>
        </w:rPr>
        <w:t xml:space="preserve">   </w:t>
      </w:r>
      <w:r>
        <w:rPr>
          <w:rFonts w:ascii="Times New Roman" w:hAnsi="Times New Roman" w:cs="Times New Roman"/>
          <w:sz w:val="28"/>
          <w:szCs w:val="28"/>
          <w:lang w:val="en-US"/>
        </w:rPr>
        <w:t>User Registration &amp;amp; Login</w:t>
      </w:r>
    </w:p>
    <w:p w14:paraId="665754A0">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 JWT-based Authentication</w:t>
      </w:r>
    </w:p>
    <w:p w14:paraId="5E31CD19">
      <w:pPr>
        <w:rPr>
          <w:rFonts w:ascii="Times New Roman" w:hAnsi="Times New Roman" w:cs="Times New Roman"/>
          <w:sz w:val="28"/>
          <w:szCs w:val="28"/>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sz w:val="28"/>
          <w:szCs w:val="28"/>
          <w:lang w:val="en-US"/>
        </w:rPr>
        <w:t xml:space="preserve">  CRUD Operations for Goals</w:t>
      </w:r>
    </w:p>
    <w:p w14:paraId="6F437203">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b/>
          <w:sz w:val="28"/>
          <w:szCs w:val="28"/>
          <w:lang w:val="en-US"/>
        </w:rPr>
        <w:sym w:font="Wingdings" w:char="F0E8"/>
      </w:r>
      <w:r>
        <w:rPr>
          <w:rFonts w:ascii="Times New Roman" w:hAnsi="Times New Roman" w:cs="Times New Roman"/>
          <w:b/>
          <w:sz w:val="28"/>
          <w:szCs w:val="28"/>
          <w:lang w:val="en-US"/>
        </w:rPr>
        <w:t xml:space="preserve"> </w:t>
      </w:r>
      <w:r>
        <w:rPr>
          <w:rFonts w:ascii="Times New Roman" w:hAnsi="Times New Roman" w:cs="Times New Roman"/>
          <w:sz w:val="28"/>
          <w:szCs w:val="28"/>
          <w:lang w:val="en-US"/>
        </w:rPr>
        <w:t xml:space="preserve"> Protected Routes</w:t>
      </w:r>
    </w:p>
    <w:p w14:paraId="26F82150">
      <w:pPr>
        <w:ind w:left="720" w:firstLine="720"/>
        <w:rPr>
          <w:rFonts w:ascii="Times New Roman" w:hAnsi="Times New Roman" w:cs="Times New Roman"/>
          <w:sz w:val="24"/>
          <w:szCs w:val="24"/>
          <w:lang w:val="en-US"/>
        </w:rPr>
      </w:pPr>
    </w:p>
    <w:p w14:paraId="240C678A">
      <w:pPr>
        <w:ind w:left="720" w:firstLine="720"/>
        <w:rPr>
          <w:rFonts w:ascii="Times New Roman" w:hAnsi="Times New Roman" w:cs="Times New Roman"/>
          <w:sz w:val="24"/>
          <w:szCs w:val="24"/>
          <w:lang w:val="en-US"/>
        </w:rPr>
      </w:pPr>
    </w:p>
    <w:p w14:paraId="489739B1">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3. ARCHITECTURE</w:t>
      </w:r>
    </w:p>
    <w:p w14:paraId="070FACF2">
      <w:pPr>
        <w:rPr>
          <w:rFonts w:ascii="Times New Roman" w:hAnsi="Times New Roman" w:cs="Times New Roman"/>
          <w:b/>
          <w:color w:val="002060"/>
          <w:sz w:val="28"/>
          <w:szCs w:val="28"/>
          <w:lang w:val="en-US"/>
        </w:rPr>
      </w:pPr>
    </w:p>
    <w:tbl>
      <w:tblPr>
        <w:tblStyle w:val="4"/>
        <w:tblW w:w="0" w:type="auto"/>
        <w:tblInd w:w="1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0"/>
      </w:tblGrid>
      <w:tr w14:paraId="2768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3750" w:type="dxa"/>
          </w:tcPr>
          <w:p w14:paraId="4CBA0124">
            <w:pPr>
              <w:jc w:val="center"/>
              <w:rPr>
                <w:b/>
                <w:sz w:val="24"/>
                <w:szCs w:val="24"/>
                <w:lang w:val="en-US"/>
              </w:rPr>
            </w:pPr>
            <w:r>
              <w:rPr>
                <w:b/>
                <w:color w:val="7030A0"/>
                <w:sz w:val="24"/>
                <w:szCs w:val="24"/>
                <w:lang w:val="en-US"/>
              </w:rPr>
              <w:t>FRONTEND</w:t>
            </w:r>
          </w:p>
        </w:tc>
      </w:tr>
      <w:tr w14:paraId="55F7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trPr>
        <w:tc>
          <w:tcPr>
            <w:tcW w:w="3750" w:type="dxa"/>
          </w:tcPr>
          <w:p w14:paraId="7D45AE71">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HTML</w:t>
            </w:r>
          </w:p>
          <w:p w14:paraId="108C24D6">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CSS</w:t>
            </w:r>
          </w:p>
          <w:p w14:paraId="756BECDF">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JavaScript</w:t>
            </w:r>
          </w:p>
          <w:p w14:paraId="585CBD98">
            <w:pPr>
              <w:pStyle w:val="10"/>
              <w:numPr>
                <w:ilvl w:val="0"/>
                <w:numId w:val="1"/>
              </w:numPr>
              <w:rPr>
                <w:rFonts w:ascii="Times New Roman" w:hAnsi="Times New Roman" w:cs="Times New Roman"/>
                <w:b/>
                <w:sz w:val="24"/>
                <w:szCs w:val="24"/>
                <w:lang w:val="en-US"/>
              </w:rPr>
            </w:pPr>
            <w:r>
              <w:rPr>
                <w:rFonts w:ascii="Times New Roman" w:hAnsi="Times New Roman" w:cs="Times New Roman"/>
                <w:b/>
                <w:sz w:val="24"/>
                <w:szCs w:val="24"/>
                <w:lang w:val="en-US"/>
              </w:rPr>
              <w:t>Bootstrap</w:t>
            </w:r>
          </w:p>
          <w:p w14:paraId="011CCE66">
            <w:pPr>
              <w:pStyle w:val="10"/>
              <w:numPr>
                <w:ilvl w:val="0"/>
                <w:numId w:val="1"/>
              </w:numPr>
              <w:rPr>
                <w:b/>
                <w:sz w:val="24"/>
                <w:szCs w:val="24"/>
                <w:lang w:val="en-US"/>
              </w:rPr>
            </w:pPr>
            <w:r>
              <w:rPr>
                <w:rFonts w:ascii="Times New Roman" w:hAnsi="Times New Roman" w:cs="Times New Roman"/>
                <w:b/>
                <w:sz w:val="24"/>
                <w:szCs w:val="24"/>
                <w:lang w:val="en-US"/>
              </w:rPr>
              <w:t>Material UI</w:t>
            </w:r>
          </w:p>
        </w:tc>
      </w:tr>
    </w:tbl>
    <w:p w14:paraId="017BA459">
      <w:pPr>
        <w:pStyle w:val="10"/>
        <w:rPr>
          <w:b/>
          <w:sz w:val="24"/>
          <w:szCs w:val="24"/>
          <w:lang w:val="en-US"/>
        </w:rPr>
      </w:pPr>
      <w:r>
        <w:rPr>
          <w:b/>
          <w:sz w:val="24"/>
          <w:szCs w:val="24"/>
          <w:lang w:val="en-US"/>
        </w:rPr>
        <w:t xml:space="preserve">                    </w:t>
      </w:r>
    </w:p>
    <w:tbl>
      <w:tblPr>
        <w:tblStyle w:val="4"/>
        <w:tblW w:w="0" w:type="auto"/>
        <w:tblInd w:w="17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5"/>
      </w:tblGrid>
      <w:tr w14:paraId="42B3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3825" w:type="dxa"/>
          </w:tcPr>
          <w:p w14:paraId="20A52BD0">
            <w:pPr>
              <w:pStyle w:val="10"/>
              <w:ind w:left="0"/>
              <w:jc w:val="both"/>
              <w:rPr>
                <w:b/>
                <w:sz w:val="24"/>
                <w:szCs w:val="24"/>
                <w:lang w:val="en-US"/>
              </w:rPr>
            </w:pPr>
            <w:r>
              <w:rPr>
                <w:b/>
                <w:sz w:val="24"/>
                <w:szCs w:val="24"/>
                <w:lang w:val="en-US"/>
              </w:rPr>
              <w:t xml:space="preserve">                     </w:t>
            </w:r>
            <w:r>
              <w:rPr>
                <w:b/>
                <w:color w:val="7030A0"/>
                <w:sz w:val="24"/>
                <w:szCs w:val="24"/>
                <w:lang w:val="en-US"/>
              </w:rPr>
              <w:t>BACKEND</w:t>
            </w:r>
          </w:p>
        </w:tc>
      </w:tr>
      <w:tr w14:paraId="36F1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3825" w:type="dxa"/>
          </w:tcPr>
          <w:p w14:paraId="7E189E01">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Node.js</w:t>
            </w:r>
          </w:p>
          <w:p w14:paraId="428AC81D">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Express.js</w:t>
            </w:r>
          </w:p>
          <w:p w14:paraId="0C2AC653">
            <w:pPr>
              <w:pStyle w:val="10"/>
              <w:numPr>
                <w:ilvl w:val="0"/>
                <w:numId w:val="2"/>
              </w:numPr>
              <w:rPr>
                <w:rFonts w:ascii="Times New Roman" w:hAnsi="Times New Roman" w:cs="Times New Roman"/>
                <w:b/>
                <w:sz w:val="24"/>
                <w:szCs w:val="24"/>
                <w:lang w:val="en-US"/>
              </w:rPr>
            </w:pPr>
            <w:r>
              <w:rPr>
                <w:rFonts w:ascii="Times New Roman" w:hAnsi="Times New Roman" w:cs="Times New Roman"/>
                <w:b/>
                <w:sz w:val="24"/>
                <w:szCs w:val="24"/>
                <w:lang w:val="en-US"/>
              </w:rPr>
              <w:t>RESTful API</w:t>
            </w:r>
          </w:p>
          <w:p w14:paraId="796B12E7">
            <w:pPr>
              <w:pStyle w:val="10"/>
              <w:numPr>
                <w:ilvl w:val="0"/>
                <w:numId w:val="2"/>
              </w:numPr>
              <w:rPr>
                <w:b/>
                <w:sz w:val="24"/>
                <w:szCs w:val="24"/>
                <w:lang w:val="en-US"/>
              </w:rPr>
            </w:pPr>
            <w:r>
              <w:rPr>
                <w:rFonts w:ascii="Times New Roman" w:hAnsi="Times New Roman" w:cs="Times New Roman"/>
                <w:b/>
                <w:sz w:val="24"/>
                <w:szCs w:val="24"/>
                <w:lang w:val="en-US"/>
              </w:rPr>
              <w:t>Business Logic</w:t>
            </w:r>
          </w:p>
        </w:tc>
      </w:tr>
    </w:tbl>
    <w:p w14:paraId="167F41DA">
      <w:pPr>
        <w:pStyle w:val="10"/>
        <w:rPr>
          <w:b/>
          <w:sz w:val="24"/>
          <w:szCs w:val="24"/>
          <w:lang w:val="en-US"/>
        </w:rPr>
      </w:pPr>
    </w:p>
    <w:tbl>
      <w:tblPr>
        <w:tblStyle w:val="4"/>
        <w:tblW w:w="0" w:type="auto"/>
        <w:tblInd w:w="1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0"/>
      </w:tblGrid>
      <w:tr w14:paraId="683B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3810" w:type="dxa"/>
          </w:tcPr>
          <w:p w14:paraId="7127D4BE">
            <w:pPr>
              <w:pStyle w:val="10"/>
              <w:ind w:left="0"/>
              <w:jc w:val="both"/>
              <w:rPr>
                <w:b/>
                <w:sz w:val="24"/>
                <w:szCs w:val="24"/>
                <w:lang w:val="en-US"/>
              </w:rPr>
            </w:pPr>
            <w:r>
              <w:rPr>
                <w:b/>
                <w:sz w:val="24"/>
                <w:szCs w:val="24"/>
                <w:lang w:val="en-US"/>
              </w:rPr>
              <w:t xml:space="preserve">                   </w:t>
            </w:r>
            <w:r>
              <w:rPr>
                <w:b/>
                <w:color w:val="7030A0"/>
                <w:sz w:val="24"/>
                <w:szCs w:val="24"/>
                <w:lang w:val="en-US"/>
              </w:rPr>
              <w:t>DATABASE</w:t>
            </w:r>
          </w:p>
        </w:tc>
      </w:tr>
      <w:tr w14:paraId="6AEF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5" w:hRule="atLeast"/>
        </w:trPr>
        <w:tc>
          <w:tcPr>
            <w:tcW w:w="3810" w:type="dxa"/>
          </w:tcPr>
          <w:p w14:paraId="5F238D09">
            <w:pPr>
              <w:pStyle w:val="10"/>
              <w:numPr>
                <w:ilvl w:val="0"/>
                <w:numId w:val="3"/>
              </w:numPr>
              <w:rPr>
                <w:b/>
                <w:sz w:val="24"/>
                <w:szCs w:val="24"/>
                <w:lang w:val="en-US"/>
              </w:rPr>
            </w:pPr>
            <w:r>
              <w:rPr>
                <w:rFonts w:ascii="Times New Roman" w:hAnsi="Times New Roman" w:cs="Times New Roman"/>
                <w:b/>
                <w:sz w:val="24"/>
                <w:szCs w:val="24"/>
                <w:lang w:val="en-US"/>
              </w:rPr>
              <w:t>MongoDB</w:t>
            </w:r>
          </w:p>
          <w:p w14:paraId="0A973062">
            <w:pPr>
              <w:pStyle w:val="10"/>
              <w:numPr>
                <w:ilvl w:val="0"/>
                <w:numId w:val="3"/>
              </w:numPr>
              <w:rPr>
                <w:b/>
                <w:sz w:val="24"/>
                <w:szCs w:val="24"/>
                <w:lang w:val="en-US"/>
              </w:rPr>
            </w:pPr>
            <w:r>
              <w:rPr>
                <w:rFonts w:ascii="Times New Roman" w:hAnsi="Times New Roman" w:cs="Times New Roman"/>
                <w:b/>
                <w:sz w:val="24"/>
                <w:szCs w:val="24"/>
                <w:lang w:val="en-US"/>
              </w:rPr>
              <w:t>User Data</w:t>
            </w:r>
          </w:p>
          <w:p w14:paraId="0233F7A1">
            <w:pPr>
              <w:pStyle w:val="10"/>
              <w:numPr>
                <w:ilvl w:val="0"/>
                <w:numId w:val="3"/>
              </w:numPr>
              <w:rPr>
                <w:b/>
                <w:sz w:val="24"/>
                <w:szCs w:val="24"/>
                <w:lang w:val="en-US"/>
              </w:rPr>
            </w:pPr>
            <w:r>
              <w:rPr>
                <w:rFonts w:ascii="Times New Roman" w:hAnsi="Times New Roman" w:cs="Times New Roman"/>
                <w:b/>
                <w:sz w:val="24"/>
                <w:szCs w:val="24"/>
                <w:lang w:val="en-US"/>
              </w:rPr>
              <w:t>Fitness Data</w:t>
            </w:r>
          </w:p>
          <w:p w14:paraId="2FA8C1E6">
            <w:pPr>
              <w:pStyle w:val="10"/>
              <w:numPr>
                <w:ilvl w:val="0"/>
                <w:numId w:val="3"/>
              </w:numPr>
              <w:rPr>
                <w:sz w:val="24"/>
                <w:szCs w:val="24"/>
                <w:lang w:val="en-US"/>
              </w:rPr>
            </w:pPr>
            <w:r>
              <w:rPr>
                <w:rFonts w:ascii="Times New Roman" w:hAnsi="Times New Roman" w:cs="Times New Roman"/>
                <w:b/>
                <w:sz w:val="24"/>
                <w:szCs w:val="24"/>
                <w:lang w:val="en-US"/>
              </w:rPr>
              <w:t>Chat Message</w:t>
            </w:r>
          </w:p>
        </w:tc>
      </w:tr>
    </w:tbl>
    <w:p w14:paraId="78FAD590">
      <w:pPr>
        <w:pStyle w:val="10"/>
        <w:rPr>
          <w:b/>
          <w:sz w:val="24"/>
          <w:szCs w:val="24"/>
          <w:lang w:val="en-US"/>
        </w:rPr>
      </w:pPr>
      <w:r>
        <w:rPr>
          <w:b/>
          <w:sz w:val="24"/>
          <w:szCs w:val="24"/>
          <w:lang w:val="en-US"/>
        </w:rPr>
        <w:t xml:space="preserve">                   </w:t>
      </w:r>
    </w:p>
    <w:p w14:paraId="52C3FAB4">
      <w:pPr>
        <w:pStyle w:val="10"/>
        <w:rPr>
          <w:b/>
          <w:sz w:val="24"/>
          <w:szCs w:val="24"/>
          <w:lang w:val="en-US"/>
        </w:rPr>
      </w:pPr>
    </w:p>
    <w:p w14:paraId="3C483EA3">
      <w:pPr>
        <w:rPr>
          <w:rFonts w:ascii="Times New Roman" w:hAnsi="Times New Roman" w:cs="Times New Roman"/>
          <w:b/>
          <w:color w:val="002060"/>
          <w:sz w:val="28"/>
          <w:szCs w:val="28"/>
          <w:lang w:val="en-US"/>
        </w:rPr>
      </w:pPr>
    </w:p>
    <w:p w14:paraId="5456A99F">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4. SETUP INSTRUCTIONS</w:t>
      </w:r>
    </w:p>
    <w:p w14:paraId="092E2938">
      <w:pPr>
        <w:rPr>
          <w:rFonts w:cs="Calibri"/>
          <w:b/>
          <w:sz w:val="28"/>
          <w:szCs w:val="28"/>
          <w:lang w:val="en-US"/>
        </w:rPr>
      </w:pPr>
      <w:r>
        <w:rPr>
          <w:rFonts w:cs="Calibri"/>
          <w:b/>
          <w:sz w:val="28"/>
          <w:szCs w:val="28"/>
          <w:lang w:val="en-US"/>
        </w:rPr>
        <w:t>Prerequisites:</w:t>
      </w:r>
    </w:p>
    <w:p w14:paraId="7EA8A7D8">
      <w:pPr>
        <w:rPr>
          <w:rFonts w:cs="Calibri"/>
          <w:b/>
          <w:sz w:val="28"/>
          <w:szCs w:val="28"/>
          <w:lang w:val="en-US"/>
        </w:rPr>
      </w:pPr>
      <w:r>
        <w:rPr>
          <w:rFonts w:ascii="Times New Roman" w:hAnsi="Times New Roman" w:cs="Times New Roman"/>
          <w:sz w:val="24"/>
          <w:szCs w:val="24"/>
          <w:lang w:val="en-US"/>
        </w:rPr>
        <w:t xml:space="preserve">             </w:t>
      </w:r>
      <w:r>
        <w:rPr>
          <w:rFonts w:ascii="Times New Roman" w:hAnsi="Times New Roman" w:cs="Times New Roman"/>
          <w:sz w:val="28"/>
          <w:szCs w:val="28"/>
          <w:lang w:val="en-US"/>
        </w:rPr>
        <w:t>Before running the project, the following tools are required:</w:t>
      </w:r>
    </w:p>
    <w:p w14:paraId="13DDB705">
      <w:pPr>
        <w:ind w:left="1440"/>
        <w:rPr>
          <w:rFonts w:ascii="Times New Roman" w:hAnsi="Times New Roman" w:cs="Times New Roman"/>
          <w:sz w:val="28"/>
          <w:szCs w:val="28"/>
          <w:lang w:val="en-US"/>
        </w:rPr>
      </w:pPr>
      <w:r>
        <w:rPr>
          <w:rFonts w:ascii="Times New Roman" w:hAnsi="Times New Roman" w:cs="Times New Roman"/>
          <w:sz w:val="28"/>
          <w:szCs w:val="28"/>
          <w:lang w:val="en-US"/>
        </w:rPr>
        <w:t>● Node.js (v18 or higher)</w:t>
      </w:r>
    </w:p>
    <w:p w14:paraId="5C727FF6">
      <w:pPr>
        <w:ind w:left="1440"/>
        <w:rPr>
          <w:rFonts w:ascii="Times New Roman" w:hAnsi="Times New Roman" w:cs="Times New Roman"/>
          <w:sz w:val="28"/>
          <w:szCs w:val="28"/>
          <w:lang w:val="en-US"/>
        </w:rPr>
      </w:pPr>
      <w:r>
        <w:rPr>
          <w:rFonts w:ascii="Times New Roman" w:hAnsi="Times New Roman" w:cs="Times New Roman"/>
          <w:sz w:val="28"/>
          <w:szCs w:val="28"/>
          <w:lang w:val="en-US"/>
        </w:rPr>
        <w:t>● Express.js</w:t>
      </w:r>
    </w:p>
    <w:p w14:paraId="44861CD6">
      <w:pPr>
        <w:ind w:left="1440"/>
        <w:rPr>
          <w:rFonts w:ascii="Times New Roman" w:hAnsi="Times New Roman" w:cs="Times New Roman"/>
          <w:sz w:val="28"/>
          <w:szCs w:val="28"/>
          <w:lang w:val="en-US"/>
        </w:rPr>
      </w:pPr>
      <w:r>
        <w:rPr>
          <w:rFonts w:ascii="Times New Roman" w:hAnsi="Times New Roman" w:cs="Times New Roman"/>
          <w:sz w:val="28"/>
          <w:szCs w:val="28"/>
          <w:lang w:val="en-US"/>
        </w:rPr>
        <w:t>● MongoDB (Local )</w:t>
      </w:r>
    </w:p>
    <w:p w14:paraId="4DF9A651">
      <w:pPr>
        <w:ind w:left="1440"/>
        <w:rPr>
          <w:rFonts w:ascii="Times New Roman" w:hAnsi="Times New Roman" w:cs="Times New Roman"/>
          <w:sz w:val="28"/>
          <w:szCs w:val="28"/>
          <w:lang w:val="en-US"/>
        </w:rPr>
      </w:pPr>
      <w:r>
        <w:rPr>
          <w:rFonts w:ascii="Times New Roman" w:hAnsi="Times New Roman" w:cs="Times New Roman"/>
          <w:sz w:val="28"/>
          <w:szCs w:val="28"/>
          <w:lang w:val="en-US"/>
        </w:rPr>
        <w:t>● VS Code</w:t>
      </w:r>
    </w:p>
    <w:p w14:paraId="7115ADC2">
      <w:pPr>
        <w:ind w:left="1440"/>
        <w:rPr>
          <w:rFonts w:ascii="Times New Roman" w:hAnsi="Times New Roman" w:cs="Times New Roman"/>
          <w:sz w:val="28"/>
          <w:szCs w:val="28"/>
          <w:lang w:val="en-US"/>
        </w:rPr>
      </w:pPr>
      <w:r>
        <w:rPr>
          <w:rFonts w:ascii="Times New Roman" w:hAnsi="Times New Roman" w:cs="Times New Roman"/>
          <w:sz w:val="28"/>
          <w:szCs w:val="28"/>
          <w:lang w:val="en-US"/>
        </w:rPr>
        <w:t>● Thunder Client (Extension)</w:t>
      </w:r>
    </w:p>
    <w:p w14:paraId="74CB3962">
      <w:pPr>
        <w:ind w:left="1440"/>
        <w:rPr>
          <w:rFonts w:ascii="Times New Roman" w:hAnsi="Times New Roman" w:cs="Times New Roman"/>
          <w:sz w:val="28"/>
          <w:szCs w:val="28"/>
          <w:lang w:val="en-US"/>
        </w:rPr>
      </w:pPr>
      <w:r>
        <w:rPr>
          <w:rFonts w:ascii="Times New Roman" w:hAnsi="Times New Roman" w:cs="Times New Roman"/>
          <w:sz w:val="28"/>
          <w:szCs w:val="28"/>
          <w:lang w:val="en-US"/>
        </w:rPr>
        <w:t>● Basic knowledge of JavaScript &amp;amp; REST APIs</w:t>
      </w:r>
    </w:p>
    <w:p w14:paraId="74C61FB6">
      <w:pPr>
        <w:rPr>
          <w:rFonts w:ascii="Times New Roman" w:hAnsi="Times New Roman" w:cs="Times New Roman"/>
          <w:sz w:val="24"/>
          <w:szCs w:val="24"/>
          <w:lang w:val="en-US"/>
        </w:rPr>
      </w:pPr>
    </w:p>
    <w:p w14:paraId="11F2CACA">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t>5. TECHNICAL ARCHITECTURE</w:t>
      </w:r>
    </w:p>
    <w:p w14:paraId="1839D842">
      <w:pPr>
        <w:rPr>
          <w:rFonts w:ascii="Times New Roman" w:hAnsi="Times New Roman" w:cs="Times New Roman"/>
          <w:sz w:val="24"/>
          <w:szCs w:val="24"/>
          <w:lang w:val="en-US"/>
        </w:rPr>
      </w:pPr>
    </w:p>
    <w:p w14:paraId="23851CB7">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Runtime: Node.js</w:t>
      </w:r>
    </w:p>
    <w:p w14:paraId="6AA071D2">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Framework: Express.js</w:t>
      </w:r>
    </w:p>
    <w:p w14:paraId="415E3C9B">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Database: MongoDB</w:t>
      </w:r>
    </w:p>
    <w:p w14:paraId="670AC78F">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Authentication: JWT</w:t>
      </w:r>
    </w:p>
    <w:p w14:paraId="102DE69B">
      <w:pPr>
        <w:ind w:firstLine="720"/>
        <w:rPr>
          <w:rFonts w:ascii="Times New Roman" w:hAnsi="Times New Roman" w:cs="Times New Roman"/>
          <w:sz w:val="28"/>
          <w:szCs w:val="28"/>
          <w:lang w:val="en-US"/>
        </w:rPr>
      </w:pPr>
      <w:r>
        <w:rPr>
          <w:rFonts w:ascii="Times New Roman" w:hAnsi="Times New Roman" w:cs="Times New Roman"/>
          <w:sz w:val="28"/>
          <w:szCs w:val="28"/>
          <w:lang w:val="en-US"/>
        </w:rPr>
        <w:sym w:font="Wingdings" w:char="F0E8"/>
      </w:r>
      <w:r>
        <w:rPr>
          <w:rFonts w:ascii="Times New Roman" w:hAnsi="Times New Roman" w:cs="Times New Roman"/>
          <w:sz w:val="28"/>
          <w:szCs w:val="28"/>
          <w:lang w:val="en-US"/>
        </w:rPr>
        <w:t xml:space="preserve">  Architecture Pattern: MVC</w:t>
      </w:r>
    </w:p>
    <w:p w14:paraId="78E84E2B">
      <w:pPr>
        <w:rPr>
          <w:rFonts w:cs="Calibri"/>
          <w:b/>
          <w:sz w:val="28"/>
          <w:szCs w:val="28"/>
          <w:lang w:val="en-US"/>
        </w:rPr>
      </w:pPr>
      <w:r>
        <w:rPr>
          <w:rFonts w:cs="Calibri"/>
          <w:b/>
          <w:sz w:val="28"/>
          <w:szCs w:val="28"/>
          <w:lang w:val="en-US"/>
        </w:rPr>
        <w:t>Features:</w:t>
      </w:r>
    </w:p>
    <w:p w14:paraId="41B9E0E9">
      <w:pPr>
        <w:ind w:left="720"/>
        <w:rPr>
          <w:rFonts w:ascii="Times New Roman" w:hAnsi="Times New Roman" w:cs="Times New Roman"/>
          <w:sz w:val="28"/>
          <w:szCs w:val="28"/>
          <w:lang w:val="en-US"/>
        </w:rPr>
      </w:pPr>
      <w:r>
        <w:rPr>
          <w:rFonts w:ascii="Times New Roman" w:hAnsi="Times New Roman" w:cs="Times New Roman"/>
          <w:sz w:val="28"/>
          <w:szCs w:val="28"/>
          <w:lang w:val="en-US"/>
        </w:rPr>
        <w:t>● User Registration</w:t>
      </w:r>
    </w:p>
    <w:p w14:paraId="24F3A5AB">
      <w:pPr>
        <w:ind w:left="720"/>
        <w:rPr>
          <w:rFonts w:ascii="Times New Roman" w:hAnsi="Times New Roman" w:cs="Times New Roman"/>
          <w:sz w:val="28"/>
          <w:szCs w:val="28"/>
          <w:lang w:val="en-US"/>
        </w:rPr>
      </w:pPr>
      <w:r>
        <w:rPr>
          <w:rFonts w:ascii="Times New Roman" w:hAnsi="Times New Roman" w:cs="Times New Roman"/>
          <w:sz w:val="28"/>
          <w:szCs w:val="28"/>
          <w:lang w:val="en-US"/>
        </w:rPr>
        <w:t>● Secure Login with JWT</w:t>
      </w:r>
    </w:p>
    <w:p w14:paraId="3C7EF0E2">
      <w:pPr>
        <w:ind w:left="720"/>
        <w:rPr>
          <w:rFonts w:ascii="Times New Roman" w:hAnsi="Times New Roman" w:cs="Times New Roman"/>
          <w:sz w:val="28"/>
          <w:szCs w:val="28"/>
          <w:lang w:val="en-US"/>
        </w:rPr>
      </w:pPr>
      <w:r>
        <w:rPr>
          <w:rFonts w:ascii="Times New Roman" w:hAnsi="Times New Roman" w:cs="Times New Roman"/>
          <w:sz w:val="28"/>
          <w:szCs w:val="28"/>
          <w:lang w:val="en-US"/>
        </w:rPr>
        <w:t>● Create Goal</w:t>
      </w:r>
    </w:p>
    <w:p w14:paraId="379460FF">
      <w:pPr>
        <w:ind w:left="720"/>
        <w:rPr>
          <w:rFonts w:ascii="Times New Roman" w:hAnsi="Times New Roman" w:cs="Times New Roman"/>
          <w:sz w:val="28"/>
          <w:szCs w:val="28"/>
          <w:lang w:val="en-US"/>
        </w:rPr>
      </w:pPr>
      <w:r>
        <w:rPr>
          <w:rFonts w:ascii="Times New Roman" w:hAnsi="Times New Roman" w:cs="Times New Roman"/>
          <w:sz w:val="28"/>
          <w:szCs w:val="28"/>
          <w:lang w:val="en-US"/>
        </w:rPr>
        <w:t>● Update Goal</w:t>
      </w:r>
    </w:p>
    <w:p w14:paraId="4371E8E4">
      <w:pPr>
        <w:ind w:left="720"/>
        <w:rPr>
          <w:rFonts w:ascii="Times New Roman" w:hAnsi="Times New Roman" w:cs="Times New Roman"/>
          <w:sz w:val="28"/>
          <w:szCs w:val="28"/>
          <w:lang w:val="en-US"/>
        </w:rPr>
      </w:pPr>
      <w:r>
        <w:rPr>
          <w:rFonts w:ascii="Times New Roman" w:hAnsi="Times New Roman" w:cs="Times New Roman"/>
          <w:sz w:val="28"/>
          <w:szCs w:val="28"/>
          <w:lang w:val="en-US"/>
        </w:rPr>
        <w:t>● Delete Goal</w:t>
      </w:r>
    </w:p>
    <w:p w14:paraId="38C24416">
      <w:pPr>
        <w:ind w:left="720"/>
        <w:rPr>
          <w:rFonts w:ascii="Times New Roman" w:hAnsi="Times New Roman" w:cs="Times New Roman"/>
          <w:sz w:val="28"/>
          <w:szCs w:val="28"/>
          <w:lang w:val="en-US"/>
        </w:rPr>
      </w:pPr>
      <w:r>
        <w:rPr>
          <w:rFonts w:ascii="Times New Roman" w:hAnsi="Times New Roman" w:cs="Times New Roman"/>
          <w:sz w:val="28"/>
          <w:szCs w:val="28"/>
          <w:lang w:val="en-US"/>
        </w:rPr>
        <w:t>● View User-specific Goals</w:t>
      </w:r>
    </w:p>
    <w:p w14:paraId="1C7A620A">
      <w:pPr>
        <w:ind w:left="720"/>
        <w:rPr>
          <w:rFonts w:ascii="Times New Roman" w:hAnsi="Times New Roman" w:cs="Times New Roman"/>
          <w:sz w:val="28"/>
          <w:szCs w:val="28"/>
          <w:lang w:val="en-US"/>
        </w:rPr>
      </w:pPr>
      <w:r>
        <w:rPr>
          <w:rFonts w:ascii="Times New Roman" w:hAnsi="Times New Roman" w:cs="Times New Roman"/>
          <w:sz w:val="28"/>
          <w:szCs w:val="28"/>
          <w:lang w:val="en-US"/>
        </w:rPr>
        <w:t>● Protected Routes</w:t>
      </w:r>
    </w:p>
    <w:p w14:paraId="3A432753">
      <w:pPr>
        <w:rPr>
          <w:rFonts w:ascii="Times New Roman" w:hAnsi="Times New Roman" w:cs="Times New Roman"/>
          <w:sz w:val="24"/>
          <w:szCs w:val="24"/>
          <w:lang w:val="en-US"/>
        </w:rPr>
      </w:pPr>
    </w:p>
    <w:p w14:paraId="5AC5F67C">
      <w:pPr>
        <w:rPr>
          <w:rFonts w:ascii="Times New Roman" w:hAnsi="Times New Roman" w:cs="Times New Roman"/>
          <w:b/>
          <w:color w:val="002060"/>
          <w:sz w:val="32"/>
          <w:szCs w:val="32"/>
          <w:lang w:val="en-US"/>
        </w:rPr>
      </w:pPr>
      <w:r>
        <w:rPr>
          <w:rFonts w:ascii="Times New Roman" w:hAnsi="Times New Roman" w:cs="Times New Roman"/>
          <w:b/>
          <w:color w:val="002060"/>
          <w:sz w:val="32"/>
          <w:szCs w:val="32"/>
          <w:lang w:val="en-US"/>
        </w:rPr>
        <w:t>6. Folder Structure</w:t>
      </w:r>
    </w:p>
    <w:p w14:paraId="639D136C">
      <w:pPr>
        <w:rPr>
          <w:rFonts w:ascii="Times New Roman" w:hAnsi="Times New Roman" w:cs="Times New Roman"/>
          <w:b/>
          <w:color w:val="002060"/>
          <w:sz w:val="32"/>
          <w:szCs w:val="32"/>
          <w:lang w:val="en-US"/>
        </w:rPr>
      </w:pPr>
    </w:p>
    <w:p w14:paraId="7B8BBD23">
      <w:pPr>
        <w:ind w:left="360"/>
        <w:rPr>
          <w:rFonts w:ascii="Times New Roman" w:hAnsi="Times New Roman" w:cs="Times New Roman"/>
          <w:sz w:val="32"/>
          <w:szCs w:val="32"/>
          <w:lang w:val="en-US"/>
        </w:rPr>
      </w:pPr>
      <w:r>
        <w:rPr>
          <w:rFonts w:ascii="Times New Roman" w:hAnsi="Times New Roman" w:cs="Times New Roman"/>
          <w:sz w:val="32"/>
          <w:szCs w:val="32"/>
          <w:lang w:val="en-US"/>
        </w:rPr>
        <w:t>MicroGoals/</w:t>
      </w:r>
    </w:p>
    <w:p w14:paraId="548B8D2B">
      <w:pPr>
        <w:ind w:left="360"/>
        <w:rPr>
          <w:rFonts w:ascii="Times New Roman" w:hAnsi="Times New Roman" w:cs="Times New Roman"/>
          <w:sz w:val="32"/>
          <w:szCs w:val="32"/>
          <w:lang w:val="en-US"/>
        </w:rPr>
      </w:pPr>
      <w:r>
        <w:rPr>
          <w:rFonts w:ascii="Times New Roman" w:hAnsi="Times New Roman" w:cs="Times New Roman"/>
          <w:sz w:val="32"/>
          <w:szCs w:val="32"/>
          <w:lang w:val="en-US"/>
        </w:rPr>
        <w:t>├── middleware/</w:t>
      </w:r>
    </w:p>
    <w:p w14:paraId="61B0B8FF">
      <w:pPr>
        <w:ind w:left="360"/>
        <w:rPr>
          <w:rFonts w:ascii="Times New Roman" w:hAnsi="Times New Roman" w:cs="Times New Roman"/>
          <w:sz w:val="32"/>
          <w:szCs w:val="32"/>
          <w:lang w:val="en-US"/>
        </w:rPr>
      </w:pPr>
      <w:r>
        <w:rPr>
          <w:rFonts w:ascii="Times New Roman" w:hAnsi="Times New Roman" w:cs="Times New Roman"/>
          <w:sz w:val="32"/>
          <w:szCs w:val="32"/>
          <w:lang w:val="en-US"/>
        </w:rPr>
        <w:t>│ ├── authMiddleware.js</w:t>
      </w:r>
    </w:p>
    <w:p w14:paraId="0C4C8986">
      <w:pPr>
        <w:ind w:left="360"/>
        <w:rPr>
          <w:rFonts w:ascii="Times New Roman" w:hAnsi="Times New Roman" w:cs="Times New Roman"/>
          <w:sz w:val="32"/>
          <w:szCs w:val="32"/>
          <w:lang w:val="en-US"/>
        </w:rPr>
      </w:pPr>
      <w:r>
        <w:rPr>
          <w:rFonts w:ascii="Times New Roman" w:hAnsi="Times New Roman" w:cs="Times New Roman"/>
          <w:sz w:val="32"/>
          <w:szCs w:val="32"/>
          <w:lang w:val="en-US"/>
        </w:rPr>
        <w:t>│ └── errorMiddleware.js</w:t>
      </w:r>
    </w:p>
    <w:p w14:paraId="405C50FC">
      <w:pPr>
        <w:ind w:left="360"/>
        <w:rPr>
          <w:rFonts w:ascii="Times New Roman" w:hAnsi="Times New Roman" w:cs="Times New Roman"/>
          <w:sz w:val="32"/>
          <w:szCs w:val="32"/>
          <w:lang w:val="en-US"/>
        </w:rPr>
      </w:pPr>
    </w:p>
    <w:p w14:paraId="14DF9185">
      <w:pPr>
        <w:ind w:left="360"/>
        <w:rPr>
          <w:rFonts w:ascii="Times New Roman" w:hAnsi="Times New Roman" w:cs="Times New Roman"/>
          <w:sz w:val="32"/>
          <w:szCs w:val="32"/>
          <w:lang w:val="en-US"/>
        </w:rPr>
      </w:pPr>
      <w:r>
        <w:rPr>
          <w:rFonts w:ascii="Times New Roman" w:hAnsi="Times New Roman" w:cs="Times New Roman"/>
          <w:sz w:val="32"/>
          <w:szCs w:val="32"/>
          <w:lang w:val="en-US"/>
        </w:rPr>
        <w:t>├──Schema/</w:t>
      </w:r>
    </w:p>
    <w:p w14:paraId="5BDEC1C1">
      <w:pPr>
        <w:ind w:left="360"/>
        <w:rPr>
          <w:rFonts w:ascii="Times New Roman" w:hAnsi="Times New Roman" w:cs="Times New Roman"/>
          <w:sz w:val="32"/>
          <w:szCs w:val="32"/>
          <w:lang w:val="en-US"/>
        </w:rPr>
      </w:pPr>
      <w:r>
        <w:rPr>
          <w:rFonts w:ascii="Times New Roman" w:hAnsi="Times New Roman" w:cs="Times New Roman"/>
          <w:sz w:val="32"/>
          <w:szCs w:val="32"/>
          <w:lang w:val="en-US"/>
        </w:rPr>
        <w:t>├──User.js</w:t>
      </w:r>
    </w:p>
    <w:p w14:paraId="69DEFD87">
      <w:pPr>
        <w:ind w:left="360"/>
        <w:rPr>
          <w:rFonts w:ascii="Times New Roman" w:hAnsi="Times New Roman" w:cs="Times New Roman"/>
          <w:sz w:val="32"/>
          <w:szCs w:val="32"/>
          <w:lang w:val="en-US"/>
        </w:rPr>
      </w:pPr>
      <w:r>
        <w:rPr>
          <w:rFonts w:ascii="Times New Roman" w:hAnsi="Times New Roman" w:cs="Times New Roman"/>
          <w:sz w:val="32"/>
          <w:szCs w:val="32"/>
          <w:lang w:val="en-US"/>
        </w:rPr>
        <w:t>├──GoalSchema.js</w:t>
      </w:r>
    </w:p>
    <w:p w14:paraId="1BCD98BE">
      <w:pPr>
        <w:ind w:left="360"/>
        <w:rPr>
          <w:rFonts w:ascii="Times New Roman" w:hAnsi="Times New Roman" w:cs="Times New Roman"/>
          <w:sz w:val="32"/>
          <w:szCs w:val="32"/>
          <w:lang w:val="en-US"/>
        </w:rPr>
      </w:pPr>
      <w:r>
        <w:rPr>
          <w:rFonts w:ascii="Times New Roman" w:hAnsi="Times New Roman" w:cs="Times New Roman"/>
          <w:sz w:val="32"/>
          <w:szCs w:val="32"/>
          <w:lang w:val="en-US"/>
        </w:rPr>
        <w:t>├── models/</w:t>
      </w:r>
    </w:p>
    <w:p w14:paraId="1704C403">
      <w:pPr>
        <w:ind w:left="360"/>
        <w:rPr>
          <w:rFonts w:ascii="Times New Roman" w:hAnsi="Times New Roman" w:cs="Times New Roman"/>
          <w:sz w:val="32"/>
          <w:szCs w:val="32"/>
          <w:lang w:val="en-US"/>
        </w:rPr>
      </w:pPr>
      <w:r>
        <w:rPr>
          <w:rFonts w:ascii="Times New Roman" w:hAnsi="Times New Roman" w:cs="Times New Roman"/>
          <w:sz w:val="32"/>
          <w:szCs w:val="32"/>
          <w:lang w:val="en-US"/>
        </w:rPr>
        <w:t>│ ├── userModel.js</w:t>
      </w:r>
    </w:p>
    <w:p w14:paraId="6B706588">
      <w:pPr>
        <w:ind w:left="360"/>
        <w:rPr>
          <w:rFonts w:ascii="Times New Roman" w:hAnsi="Times New Roman" w:cs="Times New Roman"/>
          <w:sz w:val="32"/>
          <w:szCs w:val="32"/>
          <w:lang w:val="en-US"/>
        </w:rPr>
      </w:pPr>
      <w:r>
        <w:rPr>
          <w:rFonts w:ascii="Times New Roman" w:hAnsi="Times New Roman" w:cs="Times New Roman"/>
          <w:sz w:val="32"/>
          <w:szCs w:val="32"/>
          <w:lang w:val="en-US"/>
        </w:rPr>
        <w:t>│ └── goalModel.js</w:t>
      </w:r>
    </w:p>
    <w:p w14:paraId="5318F1FA">
      <w:pPr>
        <w:ind w:left="360"/>
        <w:rPr>
          <w:rFonts w:ascii="Times New Roman" w:hAnsi="Times New Roman" w:cs="Times New Roman"/>
          <w:sz w:val="32"/>
          <w:szCs w:val="32"/>
          <w:lang w:val="en-US"/>
        </w:rPr>
      </w:pPr>
      <w:r>
        <w:rPr>
          <w:rFonts w:ascii="Times New Roman" w:hAnsi="Times New Roman" w:cs="Times New Roman"/>
          <w:sz w:val="32"/>
          <w:szCs w:val="32"/>
          <w:lang w:val="en-US"/>
        </w:rPr>
        <w:t>│</w:t>
      </w:r>
    </w:p>
    <w:p w14:paraId="5AE96F83">
      <w:pPr>
        <w:ind w:left="360"/>
        <w:rPr>
          <w:rFonts w:ascii="Times New Roman" w:hAnsi="Times New Roman" w:cs="Times New Roman"/>
          <w:sz w:val="32"/>
          <w:szCs w:val="32"/>
          <w:lang w:val="en-US"/>
        </w:rPr>
      </w:pPr>
      <w:r>
        <w:rPr>
          <w:rFonts w:ascii="Times New Roman" w:hAnsi="Times New Roman" w:cs="Times New Roman"/>
          <w:sz w:val="32"/>
          <w:szCs w:val="32"/>
          <w:lang w:val="en-US"/>
        </w:rPr>
        <w:t>├── routes/</w:t>
      </w:r>
    </w:p>
    <w:p w14:paraId="59FD7D8D">
      <w:pPr>
        <w:ind w:left="360"/>
        <w:rPr>
          <w:rFonts w:ascii="Times New Roman" w:hAnsi="Times New Roman" w:cs="Times New Roman"/>
          <w:sz w:val="32"/>
          <w:szCs w:val="32"/>
          <w:lang w:val="en-US"/>
        </w:rPr>
      </w:pPr>
      <w:r>
        <w:rPr>
          <w:rFonts w:ascii="Times New Roman" w:hAnsi="Times New Roman" w:cs="Times New Roman"/>
          <w:sz w:val="32"/>
          <w:szCs w:val="32"/>
          <w:lang w:val="en-US"/>
        </w:rPr>
        <w:t>│ ├── authRoutes.js</w:t>
      </w:r>
    </w:p>
    <w:p w14:paraId="43B18E9E">
      <w:pPr>
        <w:ind w:left="360"/>
        <w:rPr>
          <w:rFonts w:ascii="Times New Roman" w:hAnsi="Times New Roman" w:cs="Times New Roman"/>
          <w:sz w:val="32"/>
          <w:szCs w:val="32"/>
          <w:lang w:val="en-US"/>
        </w:rPr>
      </w:pPr>
      <w:r>
        <w:rPr>
          <w:rFonts w:ascii="Times New Roman" w:hAnsi="Times New Roman" w:cs="Times New Roman"/>
          <w:sz w:val="32"/>
          <w:szCs w:val="32"/>
          <w:lang w:val="en-US"/>
        </w:rPr>
        <w:t>│ └── goalRoutes.js</w:t>
      </w:r>
    </w:p>
    <w:p w14:paraId="64093945">
      <w:pPr>
        <w:ind w:left="360"/>
        <w:rPr>
          <w:rFonts w:ascii="Times New Roman" w:hAnsi="Times New Roman" w:cs="Times New Roman"/>
          <w:sz w:val="32"/>
          <w:szCs w:val="32"/>
          <w:lang w:val="en-US"/>
        </w:rPr>
      </w:pPr>
      <w:r>
        <w:rPr>
          <w:rFonts w:ascii="Times New Roman" w:hAnsi="Times New Roman" w:cs="Times New Roman"/>
          <w:sz w:val="32"/>
          <w:szCs w:val="32"/>
          <w:lang w:val="en-US"/>
        </w:rPr>
        <w:t>│</w:t>
      </w:r>
    </w:p>
    <w:p w14:paraId="7E7D9D0D">
      <w:pPr>
        <w:ind w:left="360"/>
        <w:rPr>
          <w:rFonts w:ascii="Times New Roman" w:hAnsi="Times New Roman" w:cs="Times New Roman"/>
          <w:sz w:val="32"/>
          <w:szCs w:val="32"/>
          <w:lang w:val="en-US"/>
        </w:rPr>
      </w:pPr>
      <w:r>
        <w:rPr>
          <w:rFonts w:ascii="Times New Roman" w:hAnsi="Times New Roman" w:cs="Times New Roman"/>
          <w:sz w:val="32"/>
          <w:szCs w:val="32"/>
          <w:lang w:val="en-US"/>
        </w:rPr>
        <w:t>├── .env</w:t>
      </w:r>
    </w:p>
    <w:p w14:paraId="5108DB31">
      <w:pPr>
        <w:ind w:left="360"/>
        <w:rPr>
          <w:rFonts w:ascii="Times New Roman" w:hAnsi="Times New Roman" w:cs="Times New Roman"/>
          <w:sz w:val="32"/>
          <w:szCs w:val="32"/>
          <w:lang w:val="en-US"/>
        </w:rPr>
      </w:pPr>
      <w:r>
        <w:rPr>
          <w:rFonts w:ascii="Times New Roman" w:hAnsi="Times New Roman" w:cs="Times New Roman"/>
          <w:sz w:val="32"/>
          <w:szCs w:val="32"/>
          <w:lang w:val="en-US"/>
        </w:rPr>
        <w:t>├── Index.js</w:t>
      </w:r>
    </w:p>
    <w:p w14:paraId="6B7ACC52">
      <w:pPr>
        <w:ind w:left="360"/>
        <w:rPr>
          <w:rFonts w:ascii="Times New Roman" w:hAnsi="Times New Roman" w:cs="Times New Roman"/>
          <w:sz w:val="32"/>
          <w:szCs w:val="32"/>
          <w:lang w:val="en-US"/>
        </w:rPr>
      </w:pPr>
      <w:r>
        <w:rPr>
          <w:rFonts w:ascii="Times New Roman" w:hAnsi="Times New Roman" w:cs="Times New Roman"/>
          <w:sz w:val="32"/>
          <w:szCs w:val="32"/>
          <w:lang w:val="en-US"/>
        </w:rPr>
        <w:t>└── package.json</w:t>
      </w:r>
    </w:p>
    <w:p w14:paraId="4D79090B">
      <w:pPr>
        <w:ind w:left="360"/>
        <w:rPr>
          <w:rFonts w:ascii="Times New Roman" w:hAnsi="Times New Roman" w:cs="Times New Roman"/>
          <w:sz w:val="28"/>
          <w:szCs w:val="28"/>
          <w:lang w:val="en-US"/>
        </w:rPr>
      </w:pPr>
    </w:p>
    <w:p w14:paraId="07F14BA3">
      <w:pPr>
        <w:ind w:left="360"/>
        <w:rPr>
          <w:rFonts w:ascii="Times New Roman" w:hAnsi="Times New Roman" w:cs="Times New Roman"/>
          <w:sz w:val="24"/>
          <w:szCs w:val="24"/>
          <w:lang w:val="en-US"/>
        </w:rPr>
      </w:pPr>
    </w:p>
    <w:p w14:paraId="6B722B28">
      <w:pPr>
        <w:ind w:left="360"/>
        <w:rPr>
          <w:rFonts w:ascii="Times New Roman" w:hAnsi="Times New Roman" w:cs="Times New Roman"/>
          <w:sz w:val="24"/>
          <w:szCs w:val="24"/>
          <w:lang w:val="en-US"/>
        </w:rPr>
      </w:pPr>
    </w:p>
    <w:p w14:paraId="2519384E">
      <w:pPr>
        <w:pStyle w:val="10"/>
        <w:rPr>
          <w:rFonts w:ascii="Times New Roman" w:hAnsi="Times New Roman" w:cs="Times New Roman"/>
          <w:sz w:val="24"/>
          <w:szCs w:val="24"/>
          <w:lang w:val="en-US"/>
        </w:rPr>
      </w:pPr>
    </w:p>
    <w:p w14:paraId="665F990F">
      <w:pPr>
        <w:pStyle w:val="10"/>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                </w:t>
      </w:r>
    </w:p>
    <w:p w14:paraId="33E6ABAD">
      <w:pPr>
        <w:pStyle w:val="10"/>
        <w:rPr>
          <w:rFonts w:ascii="Times New Roman" w:hAnsi="Times New Roman" w:cs="Times New Roman"/>
          <w:color w:val="000000"/>
          <w:sz w:val="24"/>
          <w:szCs w:val="24"/>
          <w:lang w:val="en-US"/>
        </w:rPr>
      </w:pPr>
    </w:p>
    <w:p w14:paraId="35751E75">
      <w:pPr>
        <w:pStyle w:val="10"/>
        <w:rPr>
          <w:rFonts w:ascii="Times New Roman" w:hAnsi="Times New Roman" w:cs="Times New Roman"/>
          <w:color w:val="000000"/>
          <w:sz w:val="24"/>
          <w:szCs w:val="24"/>
          <w:lang w:val="en-US"/>
        </w:rPr>
      </w:pPr>
    </w:p>
    <w:p w14:paraId="741C9C78">
      <w:pPr>
        <w:pStyle w:val="10"/>
        <w:rPr>
          <w:rFonts w:ascii="Times New Roman" w:hAnsi="Times New Roman" w:cs="Times New Roman"/>
          <w:color w:val="000000"/>
          <w:sz w:val="24"/>
          <w:szCs w:val="24"/>
          <w:lang w:val="en-US"/>
        </w:rPr>
      </w:pPr>
    </w:p>
    <w:p w14:paraId="2CF10248">
      <w:pPr>
        <w:pStyle w:val="10"/>
        <w:rPr>
          <w:rFonts w:ascii="Times New Roman" w:hAnsi="Times New Roman" w:cs="Times New Roman"/>
          <w:color w:val="000000"/>
          <w:sz w:val="24"/>
          <w:szCs w:val="24"/>
          <w:lang w:val="en-US"/>
        </w:rPr>
      </w:pPr>
    </w:p>
    <w:p w14:paraId="06F41BA2">
      <w:pPr>
        <w:pStyle w:val="10"/>
        <w:rPr>
          <w:rFonts w:ascii="Times New Roman" w:hAnsi="Times New Roman" w:cs="Times New Roman"/>
          <w:color w:val="000000"/>
          <w:sz w:val="24"/>
          <w:szCs w:val="24"/>
          <w:lang w:val="en-US"/>
        </w:rPr>
      </w:pPr>
    </w:p>
    <w:p w14:paraId="41B7E3BB">
      <w:pPr>
        <w:pStyle w:val="10"/>
        <w:rPr>
          <w:rFonts w:ascii="Times New Roman" w:hAnsi="Times New Roman" w:cs="Times New Roman"/>
          <w:color w:val="000000"/>
          <w:sz w:val="24"/>
          <w:szCs w:val="24"/>
          <w:lang w:val="en-US"/>
        </w:rPr>
      </w:pPr>
      <w:r>
        <w:rPr>
          <w:lang w:eastAsia="en-IN"/>
        </w:rPr>
        <w:drawing>
          <wp:inline distT="0" distB="0" distL="0" distR="0">
            <wp:extent cx="3086100" cy="7639685"/>
            <wp:effectExtent l="0" t="0" r="0" b="0"/>
            <wp:docPr id="1026" name="Picture 2" descr="C:\Users\WIN 10\Downloads\image3.jpeg"/>
            <wp:cNvGraphicFramePr/>
            <a:graphic xmlns:a="http://schemas.openxmlformats.org/drawingml/2006/main">
              <a:graphicData uri="http://schemas.openxmlformats.org/drawingml/2006/picture">
                <pic:pic xmlns:pic="http://schemas.openxmlformats.org/drawingml/2006/picture">
                  <pic:nvPicPr>
                    <pic:cNvPr id="1026" name="Picture 2" descr="C:\Users\WIN 10\Downloads\image3.jpeg"/>
                    <pic:cNvPicPr/>
                  </pic:nvPicPr>
                  <pic:blipFill>
                    <a:blip r:embed="rId8" cstate="print"/>
                    <a:srcRect/>
                    <a:stretch>
                      <a:fillRect/>
                    </a:stretch>
                  </pic:blipFill>
                  <pic:spPr>
                    <a:xfrm>
                      <a:off x="0" y="0"/>
                      <a:ext cx="3086100" cy="7639685"/>
                    </a:xfrm>
                    <a:prstGeom prst="rect">
                      <a:avLst/>
                    </a:prstGeom>
                    <a:ln>
                      <a:noFill/>
                    </a:ln>
                  </pic:spPr>
                </pic:pic>
              </a:graphicData>
            </a:graphic>
          </wp:inline>
        </w:drawing>
      </w:r>
    </w:p>
    <w:p w14:paraId="1A82AD00">
      <w:pPr>
        <w:pStyle w:val="8"/>
        <w:rPr>
          <w:b/>
          <w:sz w:val="28"/>
          <w:szCs w:val="28"/>
        </w:rPr>
      </w:pPr>
      <w:r>
        <w:rPr>
          <w:sz w:val="32"/>
          <w:szCs w:val="32"/>
        </w:rPr>
        <w:sym w:font="Wingdings" w:char="F0E8"/>
      </w:r>
      <w:r>
        <w:t xml:space="preserve"> </w:t>
      </w:r>
      <w:r>
        <w:rPr>
          <w:b/>
          <w:sz w:val="28"/>
          <w:szCs w:val="28"/>
        </w:rPr>
        <w:t>Setup For Run An Program</w:t>
      </w:r>
    </w:p>
    <w:p w14:paraId="4C0A42C9">
      <w:pPr>
        <w:pStyle w:val="8"/>
        <w:ind w:firstLine="720"/>
        <w:rPr>
          <w:sz w:val="28"/>
          <w:szCs w:val="28"/>
        </w:rPr>
      </w:pPr>
      <w:r>
        <w:rPr>
          <w:sz w:val="28"/>
          <w:szCs w:val="28"/>
        </w:rPr>
        <w:t xml:space="preserve">1. npm start </w:t>
      </w:r>
    </w:p>
    <w:p w14:paraId="72D75F87">
      <w:pPr>
        <w:pStyle w:val="8"/>
        <w:ind w:firstLine="720"/>
      </w:pPr>
      <w:r>
        <w:rPr>
          <w:sz w:val="28"/>
          <w:szCs w:val="28"/>
        </w:rPr>
        <w:t>2. Install dependencies</w:t>
      </w:r>
      <w:r>
        <w:t>:</w:t>
      </w:r>
    </w:p>
    <w:p w14:paraId="02372FA5">
      <w:pPr>
        <w:pStyle w:val="8"/>
        <w:rPr>
          <w:sz w:val="28"/>
          <w:szCs w:val="28"/>
        </w:rPr>
      </w:pPr>
      <w:r>
        <w:t xml:space="preserve">    </w:t>
      </w:r>
      <w:r>
        <w:tab/>
      </w:r>
      <w:r>
        <w:rPr>
          <w:sz w:val="28"/>
          <w:szCs w:val="28"/>
        </w:rPr>
        <w:t xml:space="preserve"> npm install express mongoose json webtoken bcryptjs dotenv</w:t>
      </w:r>
    </w:p>
    <w:p w14:paraId="0EEEE5A9">
      <w:pPr>
        <w:pStyle w:val="8"/>
        <w:ind w:firstLine="720"/>
      </w:pPr>
      <w:r>
        <w:rPr>
          <w:sz w:val="28"/>
          <w:szCs w:val="28"/>
        </w:rPr>
        <w:t>3. Start server</w:t>
      </w:r>
      <w:r>
        <w:t>:</w:t>
      </w:r>
    </w:p>
    <w:p w14:paraId="3281F937">
      <w:pPr>
        <w:pStyle w:val="8"/>
        <w:ind w:left="720"/>
        <w:rPr>
          <w:sz w:val="28"/>
          <w:szCs w:val="28"/>
        </w:rPr>
      </w:pPr>
      <w:r>
        <w:rPr>
          <w:sz w:val="28"/>
          <w:szCs w:val="28"/>
        </w:rPr>
        <w:t>node Index.js</w:t>
      </w:r>
    </w:p>
    <w:p w14:paraId="45F99014">
      <w:pPr>
        <w:pStyle w:val="8"/>
        <w:ind w:left="720"/>
        <w:rPr>
          <w:sz w:val="28"/>
          <w:szCs w:val="28"/>
        </w:rPr>
      </w:pPr>
    </w:p>
    <w:p w14:paraId="35242A0E">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t>7. BACKEND DEVELOPMENT</w:t>
      </w:r>
    </w:p>
    <w:p w14:paraId="5BBF61A5">
      <w:pPr>
        <w:pStyle w:val="8"/>
        <w:rPr>
          <w:sz w:val="28"/>
          <w:szCs w:val="28"/>
        </w:rPr>
      </w:pPr>
      <w:r>
        <w:rPr>
          <w:sz w:val="28"/>
          <w:szCs w:val="28"/>
        </w:rPr>
        <w:t xml:space="preserve">  </w:t>
      </w:r>
      <w:r>
        <w:rPr>
          <w:sz w:val="28"/>
          <w:szCs w:val="28"/>
        </w:rPr>
        <w:sym w:font="Wingdings" w:char="F0E8"/>
      </w:r>
      <w:r>
        <w:rPr>
          <w:sz w:val="28"/>
          <w:szCs w:val="28"/>
        </w:rPr>
        <w:t xml:space="preserve">   For the backend development of the project, an </w:t>
      </w:r>
      <w:r>
        <w:rPr>
          <w:rStyle w:val="13"/>
          <w:b/>
          <w:bCs/>
          <w:sz w:val="28"/>
          <w:szCs w:val="28"/>
        </w:rPr>
        <w:t>Express.js</w:t>
      </w:r>
      <w:r>
        <w:rPr>
          <w:sz w:val="28"/>
          <w:szCs w:val="28"/>
        </w:rPr>
        <w:t xml:space="preserve"> server was created using </w:t>
      </w:r>
      <w:r>
        <w:rPr>
          <w:rStyle w:val="13"/>
          <w:b/>
          <w:bCs/>
          <w:sz w:val="28"/>
          <w:szCs w:val="28"/>
        </w:rPr>
        <w:t>Node.js</w:t>
      </w:r>
      <w:r>
        <w:rPr>
          <w:sz w:val="28"/>
          <w:szCs w:val="28"/>
        </w:rPr>
        <w:t xml:space="preserve">. </w:t>
      </w:r>
    </w:p>
    <w:p w14:paraId="489BD90E">
      <w:pPr>
        <w:pStyle w:val="8"/>
        <w:rPr>
          <w:sz w:val="28"/>
          <w:szCs w:val="28"/>
        </w:rPr>
      </w:pPr>
      <w:r>
        <w:rPr>
          <w:sz w:val="28"/>
          <w:szCs w:val="28"/>
        </w:rPr>
        <w:t xml:space="preserve">  </w:t>
      </w:r>
      <w:r>
        <w:rPr>
          <w:sz w:val="28"/>
          <w:szCs w:val="28"/>
        </w:rPr>
        <w:sym w:font="Wingdings" w:char="F0E8"/>
      </w:r>
      <w:r>
        <w:rPr>
          <w:sz w:val="28"/>
          <w:szCs w:val="28"/>
        </w:rPr>
        <w:t xml:space="preserve">     The Express server acts as the core component that handles communication between the frontend and the backend.</w:t>
      </w:r>
    </w:p>
    <w:p w14:paraId="582E85EA">
      <w:pPr>
        <w:pStyle w:val="8"/>
        <w:rPr>
          <w:sz w:val="28"/>
          <w:szCs w:val="28"/>
        </w:rPr>
      </w:pPr>
      <w:r>
        <w:rPr>
          <w:sz w:val="28"/>
          <w:szCs w:val="28"/>
        </w:rPr>
        <w:t xml:space="preserve"> </w:t>
      </w:r>
      <w:r>
        <w:rPr>
          <w:sz w:val="28"/>
          <w:szCs w:val="28"/>
        </w:rPr>
        <w:sym w:font="Wingdings" w:char="F0E8"/>
      </w:r>
      <w:r>
        <w:rPr>
          <w:sz w:val="28"/>
          <w:szCs w:val="28"/>
        </w:rPr>
        <w:t xml:space="preserve">     The server was configured to manage API requests, connect different routes, and process data efficiently</w:t>
      </w:r>
    </w:p>
    <w:p w14:paraId="295AEF4B">
      <w:pPr>
        <w:pStyle w:val="8"/>
        <w:rPr>
          <w:sz w:val="28"/>
          <w:szCs w:val="28"/>
        </w:rPr>
      </w:pPr>
      <w:r>
        <w:rPr>
          <w:sz w:val="28"/>
          <w:szCs w:val="28"/>
        </w:rPr>
        <w:t xml:space="preserve"> </w:t>
      </w:r>
      <w:r>
        <w:rPr>
          <w:sz w:val="28"/>
          <w:szCs w:val="28"/>
        </w:rPr>
        <w:sym w:font="Wingdings" w:char="F0E8"/>
      </w:r>
      <w:r>
        <w:rPr>
          <w:sz w:val="28"/>
          <w:szCs w:val="28"/>
        </w:rPr>
        <w:t xml:space="preserve">      Middleware was implemented to enable </w:t>
      </w:r>
      <w:r>
        <w:rPr>
          <w:rStyle w:val="9"/>
          <w:sz w:val="28"/>
          <w:szCs w:val="28"/>
        </w:rPr>
        <w:t>JSON parsing</w:t>
      </w:r>
      <w:r>
        <w:rPr>
          <w:sz w:val="28"/>
          <w:szCs w:val="28"/>
        </w:rPr>
        <w:t>, allowing the server to receive and interpret data sent from the client side.</w:t>
      </w:r>
    </w:p>
    <w:p w14:paraId="27FAB432">
      <w:pPr>
        <w:pStyle w:val="8"/>
        <w:rPr>
          <w:color w:val="000000"/>
          <w:lang w:val="en-US"/>
        </w:rPr>
      </w:pPr>
      <w:r>
        <w:t xml:space="preserve"> </w:t>
      </w:r>
    </w:p>
    <w:p w14:paraId="3321148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093F088">
      <w:pPr>
        <w:rPr>
          <w:rFonts w:ascii="Times New Roman" w:hAnsi="Times New Roman" w:cs="Times New Roman"/>
          <w:sz w:val="24"/>
          <w:szCs w:val="24"/>
          <w:lang w:val="en-US"/>
        </w:rPr>
      </w:pPr>
    </w:p>
    <w:p w14:paraId="02E2124B">
      <w:pPr>
        <w:rPr>
          <w:sz w:val="24"/>
          <w:szCs w:val="24"/>
          <w:lang w:val="en-US"/>
        </w:rPr>
      </w:pPr>
    </w:p>
    <w:p w14:paraId="616D4C40">
      <w:pPr>
        <w:pStyle w:val="8"/>
      </w:pPr>
      <w:r>
        <w:drawing>
          <wp:inline distT="0" distB="0" distL="0" distR="0">
            <wp:extent cx="6086475" cy="8401050"/>
            <wp:effectExtent l="0" t="0" r="9525" b="0"/>
            <wp:docPr id="1027" name="Picture 7" descr="C:\Users\WIN 10\Downloads\image4.jpeg"/>
            <wp:cNvGraphicFramePr/>
            <a:graphic xmlns:a="http://schemas.openxmlformats.org/drawingml/2006/main">
              <a:graphicData uri="http://schemas.openxmlformats.org/drawingml/2006/picture">
                <pic:pic xmlns:pic="http://schemas.openxmlformats.org/drawingml/2006/picture">
                  <pic:nvPicPr>
                    <pic:cNvPr id="1027" name="Picture 7" descr="C:\Users\WIN 10\Downloads\image4.jpeg"/>
                    <pic:cNvPicPr/>
                  </pic:nvPicPr>
                  <pic:blipFill>
                    <a:blip r:embed="rId9" cstate="print"/>
                    <a:srcRect/>
                    <a:stretch>
                      <a:fillRect/>
                    </a:stretch>
                  </pic:blipFill>
                  <pic:spPr>
                    <a:xfrm>
                      <a:off x="0" y="0"/>
                      <a:ext cx="6086475" cy="8401050"/>
                    </a:xfrm>
                    <a:prstGeom prst="rect">
                      <a:avLst/>
                    </a:prstGeom>
                    <a:ln>
                      <a:noFill/>
                    </a:ln>
                  </pic:spPr>
                </pic:pic>
              </a:graphicData>
            </a:graphic>
          </wp:inline>
        </w:drawing>
      </w:r>
    </w:p>
    <w:p w14:paraId="7917723D">
      <w:pPr>
        <w:pStyle w:val="10"/>
        <w:ind w:left="928"/>
        <w:rPr>
          <w:sz w:val="24"/>
          <w:szCs w:val="24"/>
          <w:lang w:val="en-US"/>
        </w:rPr>
      </w:pPr>
    </w:p>
    <w:p w14:paraId="1F941148">
      <w:pPr>
        <w:rPr>
          <w:rFonts w:ascii="Times New Roman" w:hAnsi="Times New Roman" w:cs="Times New Roman"/>
          <w:b/>
          <w:color w:val="002060"/>
          <w:sz w:val="28"/>
          <w:szCs w:val="28"/>
          <w:lang w:val="en-US"/>
        </w:rPr>
      </w:pPr>
      <w:r>
        <w:rPr>
          <w:rFonts w:ascii="Times New Roman" w:hAnsi="Times New Roman" w:cs="Times New Roman"/>
          <w:b/>
          <w:color w:val="002060"/>
          <w:sz w:val="28"/>
          <w:szCs w:val="28"/>
          <w:lang w:val="en-US"/>
        </w:rPr>
        <w:sym w:font="Wingdings" w:char="F0E8"/>
      </w:r>
      <w:r>
        <w:rPr>
          <w:rFonts w:ascii="Times New Roman" w:hAnsi="Times New Roman" w:cs="Times New Roman"/>
          <w:b/>
          <w:color w:val="002060"/>
          <w:sz w:val="28"/>
          <w:szCs w:val="28"/>
          <w:lang w:val="en-US"/>
        </w:rPr>
        <w:t xml:space="preserve">  Connected MongoDB</w:t>
      </w:r>
    </w:p>
    <w:p w14:paraId="20C8DAFC">
      <w:pPr>
        <w:pStyle w:val="10"/>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For Connection with MongoDB:-Install dependencies</w:t>
      </w:r>
    </w:p>
    <w:p w14:paraId="1F68CEE2">
      <w:pPr>
        <w:pStyle w:val="10"/>
        <w:rPr>
          <w:rFonts w:ascii="Times New Roman" w:hAnsi="Times New Roman" w:cs="Times New Roman"/>
          <w:sz w:val="28"/>
          <w:szCs w:val="28"/>
          <w:lang w:val="en-US"/>
        </w:rPr>
      </w:pPr>
      <w:r>
        <w:rPr>
          <w:rFonts w:ascii="Times New Roman" w:hAnsi="Times New Roman" w:cs="Times New Roman"/>
          <w:sz w:val="28"/>
          <w:szCs w:val="28"/>
          <w:lang w:val="en-US"/>
        </w:rPr>
        <w:t xml:space="preserve">                     -npm install</w:t>
      </w:r>
    </w:p>
    <w:p w14:paraId="633A7BE3">
      <w:pPr>
        <w:rPr>
          <w:b/>
          <w:sz w:val="24"/>
          <w:szCs w:val="24"/>
          <w:lang w:val="en-US"/>
        </w:rPr>
      </w:pPr>
    </w:p>
    <w:p w14:paraId="1308C9DC">
      <w:pPr>
        <w:pStyle w:val="10"/>
        <w:ind w:left="1875"/>
        <w:rPr>
          <w:rFonts w:ascii="Times New Roman" w:hAnsi="Times New Roman" w:cs="Times New Roman"/>
          <w:sz w:val="24"/>
          <w:szCs w:val="24"/>
          <w:lang w:val="en-US"/>
        </w:rPr>
      </w:pPr>
    </w:p>
    <w:p w14:paraId="2F0C36BF">
      <w:pPr>
        <w:pStyle w:val="8"/>
      </w:pPr>
      <w:r>
        <w:drawing>
          <wp:inline distT="0" distB="0" distL="0" distR="0">
            <wp:extent cx="5362575" cy="1809750"/>
            <wp:effectExtent l="0" t="0" r="9525" b="0"/>
            <wp:docPr id="1028" name="Picture 10" descr="C:\Users\WIN 10\Downloads\image5.jpeg"/>
            <wp:cNvGraphicFramePr/>
            <a:graphic xmlns:a="http://schemas.openxmlformats.org/drawingml/2006/main">
              <a:graphicData uri="http://schemas.openxmlformats.org/drawingml/2006/picture">
                <pic:pic xmlns:pic="http://schemas.openxmlformats.org/drawingml/2006/picture">
                  <pic:nvPicPr>
                    <pic:cNvPr id="1028" name="Picture 10" descr="C:\Users\WIN 10\Downloads\image5.jpeg"/>
                    <pic:cNvPicPr/>
                  </pic:nvPicPr>
                  <pic:blipFill>
                    <a:blip r:embed="rId10" cstate="print"/>
                    <a:srcRect/>
                    <a:stretch>
                      <a:fillRect/>
                    </a:stretch>
                  </pic:blipFill>
                  <pic:spPr>
                    <a:xfrm>
                      <a:off x="0" y="0"/>
                      <a:ext cx="5362575" cy="1809750"/>
                    </a:xfrm>
                    <a:prstGeom prst="rect">
                      <a:avLst/>
                    </a:prstGeom>
                    <a:ln>
                      <a:noFill/>
                    </a:ln>
                  </pic:spPr>
                </pic:pic>
              </a:graphicData>
            </a:graphic>
          </wp:inline>
        </w:drawing>
      </w:r>
    </w:p>
    <w:p w14:paraId="1BCA44A3">
      <w:pPr>
        <w:pStyle w:val="10"/>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8990526">
      <w:pPr>
        <w:pStyle w:val="10"/>
        <w:rPr>
          <w:rFonts w:ascii="Times New Roman" w:hAnsi="Times New Roman" w:cs="Times New Roman"/>
          <w:sz w:val="24"/>
          <w:szCs w:val="24"/>
          <w:lang w:val="en-US"/>
        </w:rPr>
      </w:pPr>
    </w:p>
    <w:p w14:paraId="4366FB93">
      <w:pPr>
        <w:spacing w:before="100" w:beforeAutospacing="1" w:after="100" w:afterAutospacing="1" w:line="240" w:lineRule="auto"/>
        <w:outlineLvl w:val="2"/>
        <w:rPr>
          <w:rFonts w:ascii="Times New Roman" w:hAnsi="Times New Roman" w:eastAsia="Times New Roman" w:cs="Times New Roman"/>
          <w:b/>
          <w:bCs/>
          <w:color w:val="002060"/>
          <w:sz w:val="32"/>
          <w:szCs w:val="32"/>
          <w:lang w:eastAsia="en-IN"/>
        </w:rPr>
      </w:pPr>
      <w:r>
        <w:rPr>
          <w:rFonts w:ascii="Times New Roman" w:hAnsi="Times New Roman" w:eastAsia="Times New Roman" w:cs="Times New Roman"/>
          <w:b/>
          <w:bCs/>
          <w:color w:val="002060"/>
          <w:sz w:val="32"/>
          <w:szCs w:val="32"/>
          <w:lang w:eastAsia="en-IN"/>
        </w:rPr>
        <w:t>8. Implemented Authentication APIs</w:t>
      </w:r>
    </w:p>
    <w:p w14:paraId="26734FFF">
      <w:pPr>
        <w:spacing w:before="100" w:beforeAutospacing="1" w:after="100" w:afterAutospacing="1" w:line="240" w:lineRule="auto"/>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sym w:font="Wingdings" w:char="F0E8"/>
      </w:r>
      <w:r>
        <w:rPr>
          <w:rFonts w:ascii="Times New Roman" w:hAnsi="Times New Roman" w:eastAsia="Times New Roman" w:cs="Times New Roman"/>
          <w:sz w:val="28"/>
          <w:szCs w:val="28"/>
          <w:lang w:eastAsia="en-IN"/>
        </w:rPr>
        <w:t xml:space="preserve"> Authentication APIs were implemented to ensure secure user access and protect application resources. The APIs allow users to register, log in, and access authorized features of the system.</w:t>
      </w:r>
    </w:p>
    <w:p w14:paraId="257A4212">
      <w:pPr>
        <w:rPr>
          <w:rStyle w:val="7"/>
          <w:b/>
          <w:color w:val="auto"/>
          <w:sz w:val="28"/>
          <w:szCs w:val="28"/>
          <w:u w:val="none"/>
          <w:lang w:val="en-US"/>
        </w:rPr>
      </w:pPr>
      <w:r>
        <w:rPr>
          <w:rStyle w:val="7"/>
          <w:b/>
          <w:color w:val="auto"/>
          <w:sz w:val="28"/>
          <w:szCs w:val="28"/>
          <w:u w:val="none"/>
          <w:lang w:val="en-US"/>
        </w:rPr>
        <w:t xml:space="preserve">       KEY POINTS:</w:t>
      </w:r>
    </w:p>
    <w:p w14:paraId="3D58C814">
      <w:pPr>
        <w:pStyle w:val="8"/>
        <w:rPr>
          <w:sz w:val="28"/>
          <w:szCs w:val="28"/>
        </w:rPr>
      </w:pPr>
      <w:r>
        <w:rPr>
          <w:rFonts w:hAnsi="Symbol"/>
          <w:color w:val="002060"/>
          <w:sz w:val="28"/>
          <w:szCs w:val="28"/>
        </w:rPr>
        <w:t></w:t>
      </w:r>
      <w:r>
        <w:rPr>
          <w:color w:val="002060"/>
          <w:sz w:val="28"/>
          <w:szCs w:val="28"/>
        </w:rPr>
        <w:t xml:space="preserve">  </w:t>
      </w:r>
      <w:r>
        <w:rPr>
          <w:rStyle w:val="9"/>
          <w:color w:val="002060"/>
          <w:sz w:val="28"/>
          <w:szCs w:val="28"/>
        </w:rPr>
        <w:t>User Registration Endpoint:</w:t>
      </w:r>
      <w:r>
        <w:rPr>
          <w:sz w:val="28"/>
          <w:szCs w:val="28"/>
        </w:rPr>
        <w:br w:type="textWrapping"/>
      </w:r>
      <w:r>
        <w:rPr>
          <w:sz w:val="28"/>
          <w:szCs w:val="28"/>
        </w:rPr>
        <w:t>An API endpoint was created to allow new users to sign up by providing required details such as name, email, and password.</w:t>
      </w:r>
    </w:p>
    <w:p w14:paraId="22E1B6ED">
      <w:pPr>
        <w:pStyle w:val="8"/>
        <w:rPr>
          <w:sz w:val="28"/>
          <w:szCs w:val="28"/>
        </w:rPr>
      </w:pPr>
      <w:r>
        <w:rPr>
          <w:rFonts w:hAnsi="Symbol"/>
          <w:color w:val="002060"/>
          <w:sz w:val="28"/>
          <w:szCs w:val="28"/>
        </w:rPr>
        <w:t></w:t>
      </w:r>
      <w:r>
        <w:rPr>
          <w:color w:val="002060"/>
          <w:sz w:val="28"/>
          <w:szCs w:val="28"/>
        </w:rPr>
        <w:t xml:space="preserve">  </w:t>
      </w:r>
      <w:r>
        <w:rPr>
          <w:rStyle w:val="9"/>
          <w:color w:val="002060"/>
          <w:sz w:val="28"/>
          <w:szCs w:val="28"/>
        </w:rPr>
        <w:t>Input Validation:</w:t>
      </w:r>
      <w:r>
        <w:rPr>
          <w:sz w:val="28"/>
          <w:szCs w:val="28"/>
        </w:rPr>
        <w:br w:type="textWrapping"/>
      </w:r>
      <w:r>
        <w:rPr>
          <w:sz w:val="28"/>
          <w:szCs w:val="28"/>
        </w:rPr>
        <w:t>User input was validated to ensure that required fields are provided and formatted correctly before processing the request.</w:t>
      </w:r>
    </w:p>
    <w:p w14:paraId="2691659B">
      <w:pPr>
        <w:rPr>
          <w:rStyle w:val="7"/>
          <w:color w:val="auto"/>
          <w:sz w:val="24"/>
          <w:szCs w:val="24"/>
          <w:lang w:val="en-US"/>
        </w:rPr>
      </w:pPr>
      <w:r>
        <w:rPr>
          <w:rFonts w:hAnsi="Symbol"/>
          <w:color w:val="002060"/>
          <w:sz w:val="28"/>
          <w:szCs w:val="28"/>
        </w:rPr>
        <w:t xml:space="preserve">  </w:t>
      </w:r>
      <w:r>
        <w:rPr>
          <w:rStyle w:val="9"/>
          <w:rFonts w:ascii="Times New Roman" w:hAnsi="Times New Roman" w:cs="Times New Roman"/>
          <w:color w:val="002060"/>
          <w:sz w:val="28"/>
          <w:szCs w:val="28"/>
        </w:rPr>
        <w:t>Protected API Routes</w:t>
      </w:r>
      <w:r>
        <w:rPr>
          <w:rStyle w:val="9"/>
          <w:color w:val="002060"/>
          <w:sz w:val="28"/>
          <w:szCs w:val="28"/>
        </w:rPr>
        <w:t>:</w:t>
      </w:r>
      <w:r>
        <w:rPr>
          <w:sz w:val="28"/>
          <w:szCs w:val="28"/>
        </w:rPr>
        <w:br w:type="textWrapping"/>
      </w:r>
      <w:r>
        <w:rPr>
          <w:sz w:val="28"/>
          <w:szCs w:val="28"/>
        </w:rPr>
        <w:t>Sensitive endpoints were restricted and can only be accessed with a valid authentication token</w:t>
      </w:r>
      <w:r>
        <w:t>.</w:t>
      </w:r>
    </w:p>
    <w:p w14:paraId="6B4AD1B1">
      <w:pPr>
        <w:rPr>
          <w:rStyle w:val="7"/>
          <w:rFonts w:ascii="Times New Roman" w:hAnsi="Times New Roman" w:cs="Times New Roman"/>
          <w:b/>
          <w:color w:val="auto"/>
          <w:sz w:val="28"/>
          <w:szCs w:val="28"/>
          <w:lang w:val="en-US"/>
        </w:rPr>
      </w:pPr>
    </w:p>
    <w:p w14:paraId="4C7AA3F6">
      <w:pPr>
        <w:rPr>
          <w:rStyle w:val="7"/>
          <w:rFonts w:ascii="Arial Rounded MT Bold" w:hAnsi="Arial Rounded MT Bold"/>
          <w:color w:val="auto"/>
          <w:sz w:val="24"/>
          <w:szCs w:val="24"/>
          <w:lang w:val="en-US"/>
        </w:rPr>
      </w:pPr>
    </w:p>
    <w:p w14:paraId="0982F443">
      <w:pPr>
        <w:pStyle w:val="8"/>
      </w:pPr>
      <w:r>
        <w:drawing>
          <wp:inline distT="0" distB="0" distL="0" distR="0">
            <wp:extent cx="5943600" cy="7781925"/>
            <wp:effectExtent l="0" t="0" r="0" b="9525"/>
            <wp:docPr id="1029" name="Picture 13" descr="C:\Users\WIN 10\Downloads\IMAGE6.jpeg"/>
            <wp:cNvGraphicFramePr/>
            <a:graphic xmlns:a="http://schemas.openxmlformats.org/drawingml/2006/main">
              <a:graphicData uri="http://schemas.openxmlformats.org/drawingml/2006/picture">
                <pic:pic xmlns:pic="http://schemas.openxmlformats.org/drawingml/2006/picture">
                  <pic:nvPicPr>
                    <pic:cNvPr id="1029" name="Picture 13" descr="C:\Users\WIN 10\Downloads\IMAGE6.jpeg"/>
                    <pic:cNvPicPr/>
                  </pic:nvPicPr>
                  <pic:blipFill>
                    <a:blip r:embed="rId11" cstate="print"/>
                    <a:srcRect/>
                    <a:stretch>
                      <a:fillRect/>
                    </a:stretch>
                  </pic:blipFill>
                  <pic:spPr>
                    <a:xfrm>
                      <a:off x="0" y="0"/>
                      <a:ext cx="5943600" cy="7781925"/>
                    </a:xfrm>
                    <a:prstGeom prst="rect">
                      <a:avLst/>
                    </a:prstGeom>
                    <a:ln>
                      <a:noFill/>
                    </a:ln>
                  </pic:spPr>
                </pic:pic>
              </a:graphicData>
            </a:graphic>
          </wp:inline>
        </w:drawing>
      </w:r>
    </w:p>
    <w:p w14:paraId="4F26CFA3">
      <w:pPr>
        <w:rPr>
          <w:rStyle w:val="7"/>
          <w:rFonts w:ascii="Arial Rounded MT Bold" w:hAnsi="Arial Rounded MT Bold"/>
          <w:color w:val="auto"/>
          <w:sz w:val="24"/>
          <w:szCs w:val="24"/>
          <w:lang w:val="en-US"/>
        </w:rPr>
      </w:pPr>
    </w:p>
    <w:p w14:paraId="5FB4071E">
      <w:pPr>
        <w:pStyle w:val="10"/>
        <w:ind w:left="644"/>
        <w:rPr>
          <w:rStyle w:val="7"/>
          <w:rFonts w:cs="Calibri"/>
          <w:b/>
          <w:color w:val="auto"/>
          <w:sz w:val="24"/>
          <w:szCs w:val="24"/>
          <w:u w:val="none"/>
          <w:lang w:val="en-US"/>
        </w:rPr>
      </w:pPr>
    </w:p>
    <w:p w14:paraId="752CE85A">
      <w:pPr>
        <w:rPr>
          <w:rStyle w:val="7"/>
          <w:rFonts w:ascii="Calibri Light" w:hAnsi="Calibri Light" w:cs="Calibri Light"/>
          <w:b/>
          <w:color w:val="auto"/>
          <w:sz w:val="24"/>
          <w:szCs w:val="24"/>
          <w:u w:val="none"/>
          <w:lang w:val="en-US"/>
        </w:rPr>
      </w:pPr>
    </w:p>
    <w:p w14:paraId="09C27FA6">
      <w:pPr>
        <w:pStyle w:val="2"/>
        <w:rPr>
          <w:sz w:val="32"/>
          <w:szCs w:val="32"/>
        </w:rPr>
      </w:pPr>
      <w:r>
        <w:rPr>
          <w:rStyle w:val="7"/>
          <w:rFonts w:ascii="Calibri Light" w:hAnsi="Calibri Light" w:cs="Calibri Light"/>
          <w:color w:val="auto"/>
          <w:sz w:val="32"/>
          <w:szCs w:val="32"/>
          <w:u w:val="none"/>
          <w:lang w:val="en-US"/>
        </w:rPr>
        <w:t xml:space="preserve">  </w:t>
      </w:r>
      <w:r>
        <w:rPr>
          <w:rStyle w:val="7"/>
          <w:color w:val="002060"/>
          <w:sz w:val="32"/>
          <w:szCs w:val="32"/>
          <w:u w:val="none"/>
          <w:lang w:val="en-US"/>
        </w:rPr>
        <w:t>9.</w:t>
      </w:r>
      <w:r>
        <w:rPr>
          <w:rStyle w:val="7"/>
          <w:b w:val="0"/>
          <w:color w:val="002060"/>
          <w:sz w:val="24"/>
          <w:szCs w:val="24"/>
          <w:u w:val="none"/>
          <w:lang w:val="en-US"/>
        </w:rPr>
        <w:t xml:space="preserve"> </w:t>
      </w:r>
      <w:r>
        <w:rPr>
          <w:rStyle w:val="9"/>
          <w:b/>
          <w:bCs/>
          <w:color w:val="002060"/>
          <w:sz w:val="32"/>
          <w:szCs w:val="32"/>
        </w:rPr>
        <w:t>Implemented Goal CRUD APIs</w:t>
      </w:r>
    </w:p>
    <w:p w14:paraId="1750F71C">
      <w:pPr>
        <w:pStyle w:val="8"/>
        <w:rPr>
          <w:sz w:val="28"/>
          <w:szCs w:val="28"/>
        </w:rPr>
      </w:pPr>
      <w:r>
        <w:t xml:space="preserve"> </w:t>
      </w:r>
      <w:r>
        <w:rPr>
          <w:sz w:val="28"/>
          <w:szCs w:val="28"/>
        </w:rPr>
        <w:sym w:font="Wingdings" w:char="F0E8"/>
      </w:r>
      <w:r>
        <w:rPr>
          <w:sz w:val="28"/>
          <w:szCs w:val="28"/>
        </w:rPr>
        <w:t xml:space="preserve">  Goal CRUD APIs were developed to enable authenticated users to perform </w:t>
      </w:r>
      <w:r>
        <w:rPr>
          <w:rStyle w:val="9"/>
          <w:sz w:val="28"/>
          <w:szCs w:val="28"/>
        </w:rPr>
        <w:t>Create, Read, Update, and Delete (CRUD)</w:t>
      </w:r>
      <w:r>
        <w:rPr>
          <w:sz w:val="28"/>
          <w:szCs w:val="28"/>
        </w:rPr>
        <w:t xml:space="preserve"> operations on their personal goals. These APIs follow </w:t>
      </w:r>
      <w:r>
        <w:rPr>
          <w:rStyle w:val="9"/>
          <w:sz w:val="28"/>
          <w:szCs w:val="28"/>
        </w:rPr>
        <w:t>REST ful architecture principles</w:t>
      </w:r>
      <w:r>
        <w:rPr>
          <w:sz w:val="28"/>
          <w:szCs w:val="28"/>
        </w:rPr>
        <w:t>, ensuring organized, scalable, and efficient communication between the client and server.</w:t>
      </w:r>
    </w:p>
    <w:p w14:paraId="562E5494">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Create Goal API:</w:t>
      </w:r>
      <w:r>
        <w:rPr>
          <w:color w:val="002060"/>
          <w:sz w:val="28"/>
          <w:szCs w:val="28"/>
        </w:rPr>
        <w:br w:type="textWrapping"/>
      </w:r>
      <w:r>
        <w:rPr>
          <w:sz w:val="28"/>
          <w:szCs w:val="28"/>
        </w:rPr>
        <w:t xml:space="preserve">An API endpoint was implemented to allow users to create and store new goals in the database. Each goal is linked to the respective user using a </w:t>
      </w:r>
      <w:r>
        <w:rPr>
          <w:rStyle w:val="9"/>
          <w:sz w:val="28"/>
          <w:szCs w:val="28"/>
        </w:rPr>
        <w:t>user Id reference</w:t>
      </w:r>
      <w:r>
        <w:rPr>
          <w:sz w:val="28"/>
          <w:szCs w:val="28"/>
        </w:rPr>
        <w:t>, ensuring that goals remain associated with the correct user.</w:t>
      </w:r>
    </w:p>
    <w:p w14:paraId="358E2D60">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Read Goals API:</w:t>
      </w:r>
      <w:r>
        <w:br w:type="textWrapping"/>
      </w:r>
      <w:r>
        <w:rPr>
          <w:sz w:val="28"/>
          <w:szCs w:val="28"/>
        </w:rPr>
        <w:t xml:space="preserve">  The Read API allows authenticated users to retrieve the list of goals they       have created. Data filtering is applied based on the authenticated user’s ID to ensure that users can only access their own data.</w:t>
      </w:r>
    </w:p>
    <w:p w14:paraId="3190475E">
      <w:pPr>
        <w:pStyle w:val="8"/>
        <w:ind w:left="284"/>
        <w:rPr>
          <w:sz w:val="28"/>
          <w:szCs w:val="28"/>
        </w:rPr>
      </w:pPr>
      <w:r>
        <w:rPr>
          <w:color w:val="002060"/>
          <w:sz w:val="28"/>
          <w:szCs w:val="28"/>
        </w:rPr>
        <w:sym w:font="Wingdings" w:char="F0E8"/>
      </w:r>
      <w:r>
        <w:rPr>
          <w:rStyle w:val="9"/>
          <w:color w:val="002060"/>
          <w:sz w:val="28"/>
          <w:szCs w:val="28"/>
        </w:rPr>
        <w:t xml:space="preserve"> Update Goal API:</w:t>
      </w:r>
      <w:r>
        <w:br w:type="textWrapping"/>
      </w:r>
      <w:r>
        <w:rPr>
          <w:sz w:val="28"/>
          <w:szCs w:val="28"/>
        </w:rPr>
        <w:t xml:space="preserve">        The Update API enables users to modify the details of an existing goal.   Validation checks are applied to confirm that only the owner of the goal has permission to update it.</w:t>
      </w:r>
    </w:p>
    <w:p w14:paraId="18B8B4E9">
      <w:pPr>
        <w:pStyle w:val="8"/>
        <w:ind w:left="284"/>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Delete Goal API</w:t>
      </w:r>
      <w:r>
        <w:br w:type="textWrapping"/>
      </w:r>
      <w:r>
        <w:rPr>
          <w:sz w:val="28"/>
          <w:szCs w:val="28"/>
        </w:rPr>
        <w:t>The Delete API allows users to remove goals from the database permanently. Authorization checks ensure that users cannot delete goals created by other users.</w:t>
      </w:r>
    </w:p>
    <w:p w14:paraId="5D0135DC">
      <w:pPr>
        <w:pStyle w:val="8"/>
        <w:ind w:left="284"/>
        <w:rPr>
          <w:sz w:val="28"/>
          <w:szCs w:val="28"/>
        </w:rPr>
      </w:pPr>
      <w:r>
        <w:rPr>
          <w:rStyle w:val="9"/>
          <w:color w:val="002060"/>
          <w:sz w:val="28"/>
          <w:szCs w:val="28"/>
        </w:rPr>
        <w:sym w:font="Wingdings" w:char="F0E8"/>
      </w:r>
      <w:r>
        <w:rPr>
          <w:rStyle w:val="9"/>
          <w:color w:val="002060"/>
          <w:sz w:val="28"/>
          <w:szCs w:val="28"/>
        </w:rPr>
        <w:t xml:space="preserve">  Authentication Protection:</w:t>
      </w:r>
      <w:r>
        <w:rPr>
          <w:color w:val="002060"/>
          <w:sz w:val="28"/>
          <w:szCs w:val="28"/>
        </w:rPr>
        <w:br w:type="textWrapping"/>
      </w:r>
      <w:r>
        <w:rPr>
          <w:sz w:val="28"/>
          <w:szCs w:val="28"/>
        </w:rPr>
        <w:t xml:space="preserve">All CRUD endpoints are secured using authentication middleware that verifies tokens generated through </w:t>
      </w:r>
      <w:r>
        <w:rPr>
          <w:rStyle w:val="13"/>
          <w:b/>
          <w:bCs/>
          <w:sz w:val="28"/>
          <w:szCs w:val="28"/>
        </w:rPr>
        <w:t>JSON Web Token</w:t>
      </w:r>
      <w:r>
        <w:rPr>
          <w:sz w:val="28"/>
          <w:szCs w:val="28"/>
        </w:rPr>
        <w:t xml:space="preserve">. If the token is missing or invalid, the system returns a </w:t>
      </w:r>
      <w:r>
        <w:rPr>
          <w:rStyle w:val="9"/>
          <w:sz w:val="28"/>
          <w:szCs w:val="28"/>
        </w:rPr>
        <w:t>401 Unauthorized</w:t>
      </w:r>
      <w:r>
        <w:rPr>
          <w:sz w:val="28"/>
          <w:szCs w:val="28"/>
        </w:rPr>
        <w:t xml:space="preserve"> response.</w:t>
      </w:r>
    </w:p>
    <w:p w14:paraId="410388C8">
      <w:pPr>
        <w:pStyle w:val="8"/>
        <w:rPr>
          <w:sz w:val="28"/>
          <w:szCs w:val="28"/>
        </w:rPr>
      </w:pPr>
      <w:r>
        <w:rPr>
          <w:rStyle w:val="9"/>
          <w:color w:val="002060"/>
          <w:sz w:val="28"/>
          <w:szCs w:val="28"/>
        </w:rPr>
        <w:t xml:space="preserve">   </w:t>
      </w:r>
      <w:r>
        <w:rPr>
          <w:rStyle w:val="9"/>
          <w:color w:val="002060"/>
          <w:sz w:val="28"/>
          <w:szCs w:val="28"/>
        </w:rPr>
        <w:sym w:font="Wingdings" w:char="F0E8"/>
      </w:r>
      <w:r>
        <w:rPr>
          <w:rStyle w:val="9"/>
          <w:color w:val="002060"/>
          <w:sz w:val="28"/>
          <w:szCs w:val="28"/>
        </w:rPr>
        <w:t xml:space="preserve">   Backend Framework:</w:t>
      </w:r>
      <w:r>
        <w:rPr>
          <w:color w:val="002060"/>
          <w:sz w:val="28"/>
          <w:szCs w:val="28"/>
        </w:rPr>
        <w:br w:type="textWrapping"/>
      </w:r>
      <w:r>
        <w:rPr>
          <w:sz w:val="28"/>
          <w:szCs w:val="28"/>
        </w:rPr>
        <w:t xml:space="preserve">These APIs were developed using </w:t>
      </w:r>
      <w:r>
        <w:rPr>
          <w:rStyle w:val="13"/>
          <w:b/>
          <w:bCs/>
          <w:sz w:val="28"/>
          <w:szCs w:val="28"/>
        </w:rPr>
        <w:t>Express.js</w:t>
      </w:r>
      <w:r>
        <w:rPr>
          <w:sz w:val="28"/>
          <w:szCs w:val="28"/>
        </w:rPr>
        <w:t xml:space="preserve"> running on </w:t>
      </w:r>
      <w:r>
        <w:rPr>
          <w:rStyle w:val="13"/>
          <w:b/>
          <w:bCs/>
          <w:sz w:val="28"/>
          <w:szCs w:val="28"/>
        </w:rPr>
        <w:t>Node.js</w:t>
      </w:r>
      <w:r>
        <w:rPr>
          <w:sz w:val="28"/>
          <w:szCs w:val="28"/>
        </w:rPr>
        <w:t>, ensuring a scalable and efficient backend system.</w:t>
      </w:r>
    </w:p>
    <w:p w14:paraId="1080F8B9">
      <w:pPr>
        <w:rPr>
          <w:rStyle w:val="7"/>
          <w:rFonts w:ascii="Calibri Light" w:hAnsi="Calibri Light" w:cs="Calibri Light"/>
          <w:b/>
          <w:color w:val="auto"/>
          <w:sz w:val="24"/>
          <w:szCs w:val="24"/>
          <w:u w:val="none"/>
          <w:lang w:val="en-US"/>
        </w:rPr>
      </w:pPr>
      <w:r>
        <w:rPr>
          <w:rStyle w:val="7"/>
          <w:rFonts w:ascii="Calibri Light" w:hAnsi="Calibri Light" w:cs="Calibri Light"/>
          <w:b/>
          <w:color w:val="auto"/>
          <w:sz w:val="24"/>
          <w:szCs w:val="24"/>
          <w:u w:val="none"/>
          <w:lang w:val="en-US"/>
        </w:rPr>
        <w:t xml:space="preserve">   </w:t>
      </w:r>
    </w:p>
    <w:p w14:paraId="06342453">
      <w:pPr>
        <w:rPr>
          <w:rStyle w:val="7"/>
          <w:rFonts w:ascii="Calibri Light" w:hAnsi="Calibri Light" w:cs="Calibri Light"/>
          <w:b/>
          <w:color w:val="auto"/>
          <w:sz w:val="24"/>
          <w:szCs w:val="24"/>
          <w:u w:val="none"/>
          <w:lang w:val="en-US"/>
        </w:rPr>
      </w:pPr>
      <w:r>
        <w:rPr>
          <w:rStyle w:val="7"/>
          <w:rFonts w:ascii="Calibri Light" w:hAnsi="Calibri Light" w:cs="Calibri Light"/>
          <w:b/>
          <w:color w:val="auto"/>
          <w:sz w:val="24"/>
          <w:szCs w:val="24"/>
          <w:u w:val="none"/>
          <w:lang w:val="en-US"/>
        </w:rPr>
        <w:t xml:space="preserve">      </w:t>
      </w:r>
    </w:p>
    <w:p w14:paraId="774AC650">
      <w:pPr>
        <w:pStyle w:val="8"/>
        <w:ind w:left="720"/>
      </w:pPr>
    </w:p>
    <w:p w14:paraId="0CC1C200">
      <w:pPr>
        <w:pStyle w:val="8"/>
      </w:pPr>
      <w:r>
        <w:drawing>
          <wp:inline distT="0" distB="0" distL="0" distR="0">
            <wp:extent cx="6010275" cy="8324850"/>
            <wp:effectExtent l="0" t="0" r="9525" b="0"/>
            <wp:docPr id="1030" name="Picture 14" descr="C:\Users\WIN 10\Downloads\IMAGE8.jpeg"/>
            <wp:cNvGraphicFramePr/>
            <a:graphic xmlns:a="http://schemas.openxmlformats.org/drawingml/2006/main">
              <a:graphicData uri="http://schemas.openxmlformats.org/drawingml/2006/picture">
                <pic:pic xmlns:pic="http://schemas.openxmlformats.org/drawingml/2006/picture">
                  <pic:nvPicPr>
                    <pic:cNvPr id="1030" name="Picture 14" descr="C:\Users\WIN 10\Downloads\IMAGE8.jpeg"/>
                    <pic:cNvPicPr/>
                  </pic:nvPicPr>
                  <pic:blipFill>
                    <a:blip r:embed="rId12" cstate="print"/>
                    <a:srcRect/>
                    <a:stretch>
                      <a:fillRect/>
                    </a:stretch>
                  </pic:blipFill>
                  <pic:spPr>
                    <a:xfrm>
                      <a:off x="0" y="0"/>
                      <a:ext cx="6010275" cy="8324850"/>
                    </a:xfrm>
                    <a:prstGeom prst="rect">
                      <a:avLst/>
                    </a:prstGeom>
                    <a:ln>
                      <a:noFill/>
                    </a:ln>
                  </pic:spPr>
                </pic:pic>
              </a:graphicData>
            </a:graphic>
          </wp:inline>
        </w:drawing>
      </w:r>
    </w:p>
    <w:p w14:paraId="6C2E2391">
      <w:pPr>
        <w:pStyle w:val="8"/>
      </w:pPr>
      <w:r>
        <w:drawing>
          <wp:inline distT="0" distB="0" distL="0" distR="0">
            <wp:extent cx="5915025" cy="8477250"/>
            <wp:effectExtent l="0" t="0" r="9525" b="0"/>
            <wp:docPr id="1031" name="Picture 15" descr="C:\Users\WIN 10\Downloads\IMAGE9.jpeg"/>
            <wp:cNvGraphicFramePr/>
            <a:graphic xmlns:a="http://schemas.openxmlformats.org/drawingml/2006/main">
              <a:graphicData uri="http://schemas.openxmlformats.org/drawingml/2006/picture">
                <pic:pic xmlns:pic="http://schemas.openxmlformats.org/drawingml/2006/picture">
                  <pic:nvPicPr>
                    <pic:cNvPr id="1031" name="Picture 15" descr="C:\Users\WIN 10\Downloads\IMAGE9.jpeg"/>
                    <pic:cNvPicPr/>
                  </pic:nvPicPr>
                  <pic:blipFill>
                    <a:blip r:embed="rId13" cstate="print"/>
                    <a:srcRect/>
                    <a:stretch>
                      <a:fillRect/>
                    </a:stretch>
                  </pic:blipFill>
                  <pic:spPr>
                    <a:xfrm>
                      <a:off x="0" y="0"/>
                      <a:ext cx="5915025" cy="8477250"/>
                    </a:xfrm>
                    <a:prstGeom prst="rect">
                      <a:avLst/>
                    </a:prstGeom>
                    <a:ln>
                      <a:noFill/>
                    </a:ln>
                  </pic:spPr>
                </pic:pic>
              </a:graphicData>
            </a:graphic>
          </wp:inline>
        </w:drawing>
      </w:r>
    </w:p>
    <w:p w14:paraId="1E5907C0">
      <w:pPr>
        <w:rPr>
          <w:rStyle w:val="7"/>
          <w:rFonts w:ascii="Calibri Light" w:hAnsi="Calibri Light" w:cs="Calibri Light"/>
          <w:b/>
          <w:color w:val="auto"/>
          <w:sz w:val="24"/>
          <w:szCs w:val="24"/>
          <w:u w:val="none"/>
          <w:lang w:val="en-US"/>
        </w:rPr>
      </w:pPr>
    </w:p>
    <w:p w14:paraId="6EEDD09F">
      <w:pPr>
        <w:pStyle w:val="8"/>
      </w:pPr>
      <w:r>
        <w:drawing>
          <wp:inline distT="0" distB="0" distL="0" distR="0">
            <wp:extent cx="5953125" cy="7839075"/>
            <wp:effectExtent l="0" t="0" r="9525" b="9525"/>
            <wp:docPr id="1032" name="Picture 16" descr="C:\Users\WIN 10\Downloads\IMAGE10.jpeg"/>
            <wp:cNvGraphicFramePr/>
            <a:graphic xmlns:a="http://schemas.openxmlformats.org/drawingml/2006/main">
              <a:graphicData uri="http://schemas.openxmlformats.org/drawingml/2006/picture">
                <pic:pic xmlns:pic="http://schemas.openxmlformats.org/drawingml/2006/picture">
                  <pic:nvPicPr>
                    <pic:cNvPr id="1032" name="Picture 16" descr="C:\Users\WIN 10\Downloads\IMAGE10.jpeg"/>
                    <pic:cNvPicPr/>
                  </pic:nvPicPr>
                  <pic:blipFill>
                    <a:blip r:embed="rId14" cstate="print"/>
                    <a:srcRect/>
                    <a:stretch>
                      <a:fillRect/>
                    </a:stretch>
                  </pic:blipFill>
                  <pic:spPr>
                    <a:xfrm>
                      <a:off x="0" y="0"/>
                      <a:ext cx="5953125" cy="7839075"/>
                    </a:xfrm>
                    <a:prstGeom prst="rect">
                      <a:avLst/>
                    </a:prstGeom>
                    <a:ln>
                      <a:noFill/>
                    </a:ln>
                  </pic:spPr>
                </pic:pic>
              </a:graphicData>
            </a:graphic>
          </wp:inline>
        </w:drawing>
      </w:r>
    </w:p>
    <w:p w14:paraId="17AD404E">
      <w:pPr>
        <w:pStyle w:val="10"/>
        <w:ind w:left="644"/>
        <w:rPr>
          <w:rStyle w:val="7"/>
          <w:rFonts w:ascii="Calibri" w:hAnsi="Calibri" w:cs="Calibri"/>
          <w:b/>
          <w:color w:val="auto"/>
          <w:sz w:val="24"/>
          <w:szCs w:val="24"/>
          <w:u w:val="none"/>
          <w:lang w:val="en-US"/>
        </w:rPr>
      </w:pPr>
    </w:p>
    <w:p w14:paraId="70654CF9">
      <w:pPr>
        <w:pStyle w:val="10"/>
        <w:ind w:left="644"/>
        <w:rPr>
          <w:rStyle w:val="7"/>
          <w:rFonts w:ascii="Calibri" w:hAnsi="Calibri" w:cs="Calibri"/>
          <w:b/>
          <w:color w:val="auto"/>
          <w:sz w:val="24"/>
          <w:szCs w:val="24"/>
          <w:u w:val="none"/>
          <w:lang w:val="en-US"/>
        </w:rPr>
      </w:pPr>
    </w:p>
    <w:p w14:paraId="0DC37874">
      <w:pPr>
        <w:pStyle w:val="10"/>
        <w:ind w:left="644"/>
        <w:rPr>
          <w:rStyle w:val="7"/>
          <w:rFonts w:ascii="Calibri" w:hAnsi="Calibri" w:cs="Calibri"/>
          <w:b/>
          <w:color w:val="auto"/>
          <w:sz w:val="24"/>
          <w:szCs w:val="24"/>
          <w:u w:val="none"/>
          <w:lang w:val="en-US"/>
        </w:rPr>
      </w:pPr>
    </w:p>
    <w:p w14:paraId="1C8FFF43">
      <w:pPr>
        <w:pStyle w:val="10"/>
        <w:ind w:left="644"/>
        <w:rPr>
          <w:rStyle w:val="7"/>
          <w:rFonts w:ascii="Calibri" w:hAnsi="Calibri" w:cs="Calibri"/>
          <w:b/>
          <w:color w:val="auto"/>
          <w:sz w:val="24"/>
          <w:szCs w:val="24"/>
          <w:u w:val="none"/>
          <w:lang w:val="en-US"/>
        </w:rPr>
      </w:pPr>
    </w:p>
    <w:p w14:paraId="4A86ED98">
      <w:pPr>
        <w:pStyle w:val="10"/>
        <w:ind w:left="644"/>
        <w:rPr>
          <w:rStyle w:val="7"/>
          <w:rFonts w:ascii="Calibri" w:hAnsi="Calibri" w:cs="Calibri"/>
          <w:b/>
          <w:color w:val="auto"/>
          <w:sz w:val="24"/>
          <w:szCs w:val="24"/>
          <w:u w:val="none"/>
          <w:lang w:val="en-US"/>
        </w:rPr>
      </w:pPr>
    </w:p>
    <w:p w14:paraId="10811A56">
      <w:pPr>
        <w:pStyle w:val="10"/>
        <w:ind w:left="644"/>
        <w:rPr>
          <w:rStyle w:val="7"/>
          <w:rFonts w:ascii="Calibri" w:hAnsi="Calibri" w:cs="Calibri"/>
          <w:b/>
          <w:color w:val="auto"/>
          <w:sz w:val="24"/>
          <w:szCs w:val="24"/>
          <w:u w:val="none"/>
          <w:lang w:val="en-US"/>
        </w:rPr>
      </w:pPr>
    </w:p>
    <w:p w14:paraId="5BB5E6BD">
      <w:pPr>
        <w:pStyle w:val="10"/>
        <w:ind w:left="644"/>
        <w:rPr>
          <w:rStyle w:val="7"/>
          <w:rFonts w:ascii="Calibri" w:hAnsi="Calibri" w:cs="Calibri"/>
          <w:b/>
          <w:color w:val="auto"/>
          <w:sz w:val="24"/>
          <w:szCs w:val="24"/>
          <w:u w:val="none"/>
          <w:lang w:val="en-US"/>
        </w:rPr>
      </w:pPr>
    </w:p>
    <w:p w14:paraId="1EA8E4FB">
      <w:pPr>
        <w:pStyle w:val="8"/>
      </w:pPr>
      <w:r>
        <w:drawing>
          <wp:inline distT="0" distB="0" distL="0" distR="0">
            <wp:extent cx="5972175" cy="7876540"/>
            <wp:effectExtent l="0" t="0" r="9525" b="9525"/>
            <wp:docPr id="1033" name="Picture 17" descr="C:\Users\WIN 10\Downloads\IMAGE11.jpeg"/>
            <wp:cNvGraphicFramePr/>
            <a:graphic xmlns:a="http://schemas.openxmlformats.org/drawingml/2006/main">
              <a:graphicData uri="http://schemas.openxmlformats.org/drawingml/2006/picture">
                <pic:pic xmlns:pic="http://schemas.openxmlformats.org/drawingml/2006/picture">
                  <pic:nvPicPr>
                    <pic:cNvPr id="1033" name="Picture 17" descr="C:\Users\WIN 10\Downloads\IMAGE11.jpeg"/>
                    <pic:cNvPicPr/>
                  </pic:nvPicPr>
                  <pic:blipFill>
                    <a:blip r:embed="rId15" cstate="print"/>
                    <a:srcRect/>
                    <a:stretch>
                      <a:fillRect/>
                    </a:stretch>
                  </pic:blipFill>
                  <pic:spPr>
                    <a:xfrm>
                      <a:off x="0" y="0"/>
                      <a:ext cx="5972175" cy="7876540"/>
                    </a:xfrm>
                    <a:prstGeom prst="rect">
                      <a:avLst/>
                    </a:prstGeom>
                    <a:ln>
                      <a:noFill/>
                    </a:ln>
                  </pic:spPr>
                </pic:pic>
              </a:graphicData>
            </a:graphic>
          </wp:inline>
        </w:drawing>
      </w:r>
    </w:p>
    <w:p w14:paraId="4BEF9766">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10. Added AuthMiddleware.JS</w:t>
      </w:r>
    </w:p>
    <w:p w14:paraId="142847A6">
      <w:pPr>
        <w:pStyle w:val="8"/>
      </w:pPr>
      <w:r>
        <w:drawing>
          <wp:inline distT="0" distB="0" distL="0" distR="0">
            <wp:extent cx="5781675" cy="7562215"/>
            <wp:effectExtent l="0" t="0" r="9525" b="0"/>
            <wp:docPr id="1034" name="Picture 20" descr="C:\Users\WIN 10\Downloads\IMAGE12.jpeg"/>
            <wp:cNvGraphicFramePr/>
            <a:graphic xmlns:a="http://schemas.openxmlformats.org/drawingml/2006/main">
              <a:graphicData uri="http://schemas.openxmlformats.org/drawingml/2006/picture">
                <pic:pic xmlns:pic="http://schemas.openxmlformats.org/drawingml/2006/picture">
                  <pic:nvPicPr>
                    <pic:cNvPr id="1034" name="Picture 20" descr="C:\Users\WIN 10\Downloads\IMAGE12.jpeg"/>
                    <pic:cNvPicPr/>
                  </pic:nvPicPr>
                  <pic:blipFill>
                    <a:blip r:embed="rId16" cstate="print"/>
                    <a:srcRect/>
                    <a:stretch>
                      <a:fillRect/>
                    </a:stretch>
                  </pic:blipFill>
                  <pic:spPr>
                    <a:xfrm>
                      <a:off x="0" y="0"/>
                      <a:ext cx="5781675" cy="7562215"/>
                    </a:xfrm>
                    <a:prstGeom prst="rect">
                      <a:avLst/>
                    </a:prstGeom>
                    <a:ln>
                      <a:noFill/>
                    </a:ln>
                  </pic:spPr>
                </pic:pic>
              </a:graphicData>
            </a:graphic>
          </wp:inline>
        </w:drawing>
      </w:r>
    </w:p>
    <w:p w14:paraId="2C785E64">
      <w:pPr>
        <w:pStyle w:val="8"/>
      </w:pPr>
    </w:p>
    <w:p w14:paraId="470E780A">
      <w:pPr>
        <w:pStyle w:val="8"/>
      </w:pPr>
    </w:p>
    <w:p w14:paraId="034EDD69">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12.  Added Error Middleware:</w:t>
      </w:r>
    </w:p>
    <w:p w14:paraId="092778B2">
      <w:pPr>
        <w:pStyle w:val="10"/>
        <w:ind w:left="644"/>
        <w:rPr>
          <w:rStyle w:val="7"/>
          <w:rFonts w:ascii="Times New Roman" w:hAnsi="Times New Roman" w:cs="Times New Roman"/>
          <w:b/>
          <w:color w:val="000000"/>
          <w:sz w:val="28"/>
          <w:szCs w:val="28"/>
          <w:u w:val="none"/>
          <w:lang w:val="en-US"/>
        </w:rPr>
      </w:pPr>
      <w:r>
        <w:rPr>
          <w:rStyle w:val="7"/>
          <w:rFonts w:ascii="Times New Roman" w:hAnsi="Times New Roman" w:cs="Times New Roman"/>
          <w:b/>
          <w:color w:val="002060"/>
          <w:sz w:val="32"/>
          <w:szCs w:val="32"/>
          <w:u w:val="none"/>
          <w:lang w:val="en-US"/>
        </w:rPr>
        <w:sym w:font="Wingdings" w:char="F0E8"/>
      </w:r>
      <w:r>
        <w:rPr>
          <w:rStyle w:val="7"/>
          <w:rFonts w:ascii="Times New Roman" w:hAnsi="Times New Roman" w:cs="Times New Roman"/>
          <w:b/>
          <w:color w:val="002060"/>
          <w:sz w:val="32"/>
          <w:szCs w:val="32"/>
          <w:u w:val="none"/>
          <w:lang w:val="en-US"/>
        </w:rPr>
        <w:t xml:space="preserve"> </w:t>
      </w:r>
      <w:r>
        <w:rPr>
          <w:rStyle w:val="7"/>
          <w:rFonts w:ascii="Times New Roman" w:hAnsi="Times New Roman" w:cs="Times New Roman"/>
          <w:b/>
          <w:color w:val="000000"/>
          <w:sz w:val="28"/>
          <w:szCs w:val="28"/>
          <w:u w:val="none"/>
          <w:lang w:val="en-US"/>
        </w:rPr>
        <w:t>An error middleware was added to handle application errors centrally and return proper status codes and messages.</w:t>
      </w:r>
    </w:p>
    <w:p w14:paraId="091801BE">
      <w:pPr>
        <w:pStyle w:val="10"/>
        <w:ind w:left="644"/>
        <w:rPr>
          <w:rStyle w:val="7"/>
          <w:rFonts w:ascii="Times New Roman" w:hAnsi="Times New Roman" w:cs="Times New Roman"/>
          <w:b/>
          <w:color w:val="002060"/>
          <w:sz w:val="28"/>
          <w:szCs w:val="28"/>
          <w:u w:val="none"/>
          <w:lang w:val="en-US"/>
        </w:rPr>
      </w:pPr>
    </w:p>
    <w:p w14:paraId="330D1C2D">
      <w:pPr>
        <w:pStyle w:val="8"/>
      </w:pPr>
      <w:r>
        <w:drawing>
          <wp:inline distT="0" distB="0" distL="0" distR="0">
            <wp:extent cx="5867400" cy="7305675"/>
            <wp:effectExtent l="0" t="0" r="0" b="9525"/>
            <wp:docPr id="1035" name="Picture 21" descr="C:\Users\WIN 10\Downloads\image13.png"/>
            <wp:cNvGraphicFramePr/>
            <a:graphic xmlns:a="http://schemas.openxmlformats.org/drawingml/2006/main">
              <a:graphicData uri="http://schemas.openxmlformats.org/drawingml/2006/picture">
                <pic:pic xmlns:pic="http://schemas.openxmlformats.org/drawingml/2006/picture">
                  <pic:nvPicPr>
                    <pic:cNvPr id="1035" name="Picture 21" descr="C:\Users\WIN 10\Downloads\image13.png"/>
                    <pic:cNvPicPr/>
                  </pic:nvPicPr>
                  <pic:blipFill>
                    <a:blip r:embed="rId17" cstate="print"/>
                    <a:srcRect/>
                    <a:stretch>
                      <a:fillRect/>
                    </a:stretch>
                  </pic:blipFill>
                  <pic:spPr>
                    <a:xfrm>
                      <a:off x="0" y="0"/>
                      <a:ext cx="5867400" cy="7305675"/>
                    </a:xfrm>
                    <a:prstGeom prst="rect">
                      <a:avLst/>
                    </a:prstGeom>
                    <a:ln>
                      <a:noFill/>
                    </a:ln>
                  </pic:spPr>
                </pic:pic>
              </a:graphicData>
            </a:graphic>
          </wp:inline>
        </w:drawing>
      </w:r>
    </w:p>
    <w:p w14:paraId="64FC575B">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13. DATABASE DEVELOPMENT</w:t>
      </w:r>
    </w:p>
    <w:p w14:paraId="42F86E06">
      <w:pPr>
        <w:ind w:left="1440" w:firstLine="720"/>
        <w:rPr>
          <w:rStyle w:val="7"/>
          <w:rFonts w:ascii="Times New Roman" w:hAnsi="Times New Roman" w:cs="Times New Roman"/>
          <w:b/>
          <w:color w:val="auto"/>
          <w:sz w:val="28"/>
          <w:szCs w:val="28"/>
          <w:lang w:val="en-US"/>
        </w:rPr>
      </w:pPr>
      <w:r>
        <w:rPr>
          <w:rStyle w:val="7"/>
          <w:rFonts w:ascii="Times New Roman" w:hAnsi="Times New Roman" w:cs="Times New Roman"/>
          <w:b/>
          <w:color w:val="002060"/>
          <w:sz w:val="24"/>
          <w:szCs w:val="24"/>
          <w:u w:val="none"/>
          <w:lang w:val="en-US"/>
        </w:rPr>
        <w:t xml:space="preserve">  </w:t>
      </w:r>
      <w:r>
        <w:rPr>
          <w:rStyle w:val="7"/>
          <w:rFonts w:ascii="Times New Roman" w:hAnsi="Times New Roman" w:cs="Times New Roman"/>
          <w:b/>
          <w:color w:val="8EAADB"/>
          <w:sz w:val="28"/>
          <w:szCs w:val="28"/>
          <w:lang w:val="en-US"/>
        </w:rPr>
        <w:t>CONFIGURE MongoDB:</w:t>
      </w:r>
    </w:p>
    <w:p w14:paraId="30588863">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Local MongoDB</w:t>
      </w:r>
    </w:p>
    <w:p w14:paraId="47D33CAD">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Store connection string in .env</w:t>
      </w:r>
    </w:p>
    <w:p w14:paraId="4C20A999">
      <w:pPr>
        <w:pStyle w:val="10"/>
        <w:ind w:left="644"/>
        <w:rPr>
          <w:rStyle w:val="7"/>
          <w:rFonts w:ascii="Times New Roman" w:hAnsi="Times New Roman" w:cs="Times New Roman"/>
          <w:b/>
          <w:color w:val="auto"/>
          <w:sz w:val="24"/>
          <w:szCs w:val="24"/>
          <w:u w:val="none"/>
          <w:lang w:val="en-US"/>
        </w:rPr>
      </w:pPr>
    </w:p>
    <w:p w14:paraId="6C0F7523">
      <w:pPr>
        <w:pStyle w:val="10"/>
        <w:ind w:left="2084"/>
        <w:rPr>
          <w:rStyle w:val="7"/>
          <w:rFonts w:ascii="Times New Roman" w:hAnsi="Times New Roman" w:cs="Times New Roman"/>
          <w:b/>
          <w:color w:val="8EAADB"/>
          <w:sz w:val="24"/>
          <w:szCs w:val="24"/>
          <w:lang w:val="en-US"/>
        </w:rPr>
      </w:pPr>
      <w:r>
        <w:rPr>
          <w:rStyle w:val="7"/>
          <w:rFonts w:ascii="Times New Roman" w:hAnsi="Times New Roman" w:cs="Times New Roman"/>
          <w:b/>
          <w:color w:val="8EAADB"/>
          <w:sz w:val="24"/>
          <w:szCs w:val="24"/>
          <w:lang w:val="en-US"/>
        </w:rPr>
        <w:t>CREATE DATABASE CONNECTION</w:t>
      </w:r>
    </w:p>
    <w:p w14:paraId="23F64A85">
      <w:pPr>
        <w:pStyle w:val="10"/>
        <w:ind w:left="2084"/>
        <w:rPr>
          <w:rStyle w:val="7"/>
          <w:rFonts w:ascii="Times New Roman" w:hAnsi="Times New Roman" w:cs="Times New Roman"/>
          <w:b/>
          <w:color w:val="8EAADB"/>
          <w:sz w:val="24"/>
          <w:szCs w:val="24"/>
          <w:lang w:val="en-US"/>
        </w:rPr>
      </w:pPr>
    </w:p>
    <w:p w14:paraId="063E8034">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Index.js file:</w:t>
      </w:r>
    </w:p>
    <w:p w14:paraId="3D270913">
      <w:pPr>
        <w:pStyle w:val="10"/>
        <w:ind w:left="644"/>
        <w:rPr>
          <w:rStyle w:val="7"/>
          <w:rFonts w:ascii="Times New Roman" w:hAnsi="Times New Roman" w:cs="Times New Roman"/>
          <w:b/>
          <w:color w:val="auto"/>
          <w:sz w:val="28"/>
          <w:szCs w:val="28"/>
          <w:u w:val="none"/>
          <w:lang w:val="en-US"/>
        </w:rPr>
      </w:pPr>
      <w:r>
        <w:rPr>
          <w:rStyle w:val="7"/>
          <w:rFonts w:ascii="Times New Roman" w:hAnsi="Times New Roman" w:cs="Times New Roman"/>
          <w:b/>
          <w:color w:val="auto"/>
          <w:sz w:val="28"/>
          <w:szCs w:val="28"/>
          <w:u w:val="none"/>
          <w:lang w:val="en-US"/>
        </w:rPr>
        <w:t>● Use mongoose.connect()</w:t>
      </w:r>
    </w:p>
    <w:p w14:paraId="015BDD20">
      <w:pPr>
        <w:pStyle w:val="8"/>
      </w:pPr>
      <w:r>
        <w:drawing>
          <wp:inline distT="0" distB="0" distL="0" distR="0">
            <wp:extent cx="5362575" cy="2018665"/>
            <wp:effectExtent l="0" t="0" r="9525" b="0"/>
            <wp:docPr id="1036" name="Picture 22" descr="C:\Users\WIN 10\Downloads\image13.jpeg"/>
            <wp:cNvGraphicFramePr/>
            <a:graphic xmlns:a="http://schemas.openxmlformats.org/drawingml/2006/main">
              <a:graphicData uri="http://schemas.openxmlformats.org/drawingml/2006/picture">
                <pic:pic xmlns:pic="http://schemas.openxmlformats.org/drawingml/2006/picture">
                  <pic:nvPicPr>
                    <pic:cNvPr id="1036" name="Picture 22" descr="C:\Users\WIN 10\Downloads\image13.jpeg"/>
                    <pic:cNvPicPr/>
                  </pic:nvPicPr>
                  <pic:blipFill>
                    <a:blip r:embed="rId10" cstate="print"/>
                    <a:srcRect/>
                    <a:stretch>
                      <a:fillRect/>
                    </a:stretch>
                  </pic:blipFill>
                  <pic:spPr>
                    <a:xfrm>
                      <a:off x="0" y="0"/>
                      <a:ext cx="5362575" cy="2018665"/>
                    </a:xfrm>
                    <a:prstGeom prst="rect">
                      <a:avLst/>
                    </a:prstGeom>
                    <a:ln>
                      <a:noFill/>
                    </a:ln>
                  </pic:spPr>
                </pic:pic>
              </a:graphicData>
            </a:graphic>
          </wp:inline>
        </w:drawing>
      </w:r>
    </w:p>
    <w:p w14:paraId="03E85404">
      <w:pPr>
        <w:rPr>
          <w:rStyle w:val="7"/>
          <w:rFonts w:ascii="Calibri Light" w:hAnsi="Calibri Light" w:cs="Calibri Light"/>
          <w:b/>
          <w:color w:val="auto"/>
          <w:sz w:val="24"/>
          <w:szCs w:val="24"/>
          <w:u w:val="none"/>
          <w:lang w:val="en-US"/>
        </w:rPr>
      </w:pPr>
    </w:p>
    <w:p w14:paraId="0BDB18FA">
      <w:pPr>
        <w:rPr>
          <w:rStyle w:val="7"/>
          <w:rFonts w:ascii="Calibri Light" w:hAnsi="Calibri Light" w:cs="Calibri Light"/>
          <w:b/>
          <w:color w:val="auto"/>
          <w:sz w:val="24"/>
          <w:szCs w:val="24"/>
          <w:u w:val="none"/>
          <w:lang w:val="en-US"/>
        </w:rPr>
      </w:pPr>
    </w:p>
    <w:p w14:paraId="2C5E9E49">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14. CREATE SCHEMA AND MODELS</w:t>
      </w:r>
    </w:p>
    <w:p w14:paraId="41DE110C">
      <w:pPr>
        <w:ind w:firstLine="720"/>
        <w:rPr>
          <w:rStyle w:val="7"/>
          <w:rFonts w:cs="Calibri"/>
          <w:color w:val="auto"/>
          <w:sz w:val="24"/>
          <w:szCs w:val="24"/>
          <w:u w:val="none"/>
          <w:lang w:val="en-US"/>
        </w:rPr>
      </w:pPr>
      <w:r>
        <w:rPr>
          <w:rStyle w:val="7"/>
          <w:rFonts w:ascii="Calibri Light" w:hAnsi="Calibri Light" w:cs="Calibri Light"/>
          <w:b/>
          <w:color w:val="auto"/>
          <w:sz w:val="24"/>
          <w:szCs w:val="24"/>
          <w:u w:val="none"/>
          <w:lang w:val="en-US"/>
        </w:rPr>
        <w:sym w:font="Wingdings" w:char="F0E8"/>
      </w:r>
      <w:r>
        <w:rPr>
          <w:rStyle w:val="7"/>
          <w:rFonts w:cs="Calibri"/>
          <w:color w:val="auto"/>
          <w:sz w:val="24"/>
          <w:szCs w:val="24"/>
          <w:u w:val="none"/>
          <w:lang w:val="en-US"/>
        </w:rPr>
        <w:t>User Schema</w:t>
      </w:r>
    </w:p>
    <w:p w14:paraId="75DD0D41">
      <w:pPr>
        <w:ind w:firstLine="720"/>
        <w:rPr>
          <w:rStyle w:val="7"/>
          <w:rFonts w:cs="Calibri"/>
          <w:color w:val="auto"/>
          <w:sz w:val="24"/>
          <w:szCs w:val="24"/>
          <w:u w:val="none"/>
          <w:lang w:val="en-US"/>
        </w:rPr>
      </w:pPr>
      <w:r>
        <w:rPr>
          <w:rStyle w:val="7"/>
          <w:rFonts w:cs="Calibri"/>
          <w:color w:val="auto"/>
          <w:sz w:val="24"/>
          <w:szCs w:val="24"/>
          <w:u w:val="none"/>
          <w:lang w:val="en-US"/>
        </w:rPr>
        <w:sym w:font="Wingdings" w:char="F0E8"/>
      </w:r>
      <w:r>
        <w:rPr>
          <w:rStyle w:val="7"/>
          <w:rFonts w:cs="Calibri"/>
          <w:color w:val="auto"/>
          <w:sz w:val="24"/>
          <w:szCs w:val="24"/>
          <w:u w:val="none"/>
          <w:lang w:val="en-US"/>
        </w:rPr>
        <w:t>The User Schema defines the user data structure with name, email (unique), and</w:t>
      </w:r>
    </w:p>
    <w:p w14:paraId="3B989917">
      <w:pPr>
        <w:rPr>
          <w:rStyle w:val="7"/>
          <w:rFonts w:cs="Calibri"/>
          <w:color w:val="auto"/>
          <w:sz w:val="24"/>
          <w:szCs w:val="24"/>
          <w:u w:val="none"/>
          <w:lang w:val="en-US"/>
        </w:rPr>
      </w:pPr>
      <w:r>
        <w:rPr>
          <w:rStyle w:val="7"/>
          <w:rFonts w:cs="Calibri"/>
          <w:color w:val="auto"/>
          <w:sz w:val="24"/>
          <w:szCs w:val="24"/>
          <w:u w:val="none"/>
          <w:lang w:val="en-US"/>
        </w:rPr>
        <w:t>hashed password fields.</w:t>
      </w:r>
    </w:p>
    <w:p w14:paraId="1F39EDBC">
      <w:pPr>
        <w:pStyle w:val="10"/>
        <w:rPr>
          <w:rStyle w:val="7"/>
          <w:rFonts w:ascii="Calibri" w:hAnsi="Calibri" w:cs="Calibri"/>
          <w:b/>
          <w:color w:val="auto"/>
          <w:sz w:val="24"/>
          <w:szCs w:val="24"/>
          <w:u w:val="none"/>
          <w:lang w:val="en-US"/>
        </w:rPr>
      </w:pPr>
    </w:p>
    <w:p w14:paraId="06369A87">
      <w:pPr>
        <w:pStyle w:val="10"/>
        <w:rPr>
          <w:rStyle w:val="7"/>
          <w:rFonts w:ascii="Calibri" w:hAnsi="Calibri" w:cs="Calibri"/>
          <w:b/>
          <w:color w:val="auto"/>
          <w:sz w:val="24"/>
          <w:szCs w:val="24"/>
          <w:u w:val="none"/>
          <w:lang w:val="en-US"/>
        </w:rPr>
      </w:pPr>
    </w:p>
    <w:p w14:paraId="0895A019">
      <w:pPr>
        <w:pStyle w:val="8"/>
      </w:pPr>
      <w:r>
        <w:drawing>
          <wp:inline distT="0" distB="0" distL="0" distR="0">
            <wp:extent cx="6000750" cy="5362575"/>
            <wp:effectExtent l="0" t="0" r="0" b="9525"/>
            <wp:docPr id="1037" name="Picture 23" descr="C:\Users\WIN 10\Downloads\image14.jpeg"/>
            <wp:cNvGraphicFramePr/>
            <a:graphic xmlns:a="http://schemas.openxmlformats.org/drawingml/2006/main">
              <a:graphicData uri="http://schemas.openxmlformats.org/drawingml/2006/picture">
                <pic:pic xmlns:pic="http://schemas.openxmlformats.org/drawingml/2006/picture">
                  <pic:nvPicPr>
                    <pic:cNvPr id="1037" name="Picture 23" descr="C:\Users\WIN 10\Downloads\image14.jpeg"/>
                    <pic:cNvPicPr/>
                  </pic:nvPicPr>
                  <pic:blipFill>
                    <a:blip r:embed="rId18" cstate="print"/>
                    <a:srcRect/>
                    <a:stretch>
                      <a:fillRect/>
                    </a:stretch>
                  </pic:blipFill>
                  <pic:spPr>
                    <a:xfrm>
                      <a:off x="0" y="0"/>
                      <a:ext cx="6000750" cy="5362575"/>
                    </a:xfrm>
                    <a:prstGeom prst="rect">
                      <a:avLst/>
                    </a:prstGeom>
                    <a:ln>
                      <a:noFill/>
                    </a:ln>
                  </pic:spPr>
                </pic:pic>
              </a:graphicData>
            </a:graphic>
          </wp:inline>
        </w:drawing>
      </w:r>
    </w:p>
    <w:p w14:paraId="2C1DD4B8">
      <w:pPr>
        <w:pStyle w:val="10"/>
        <w:rPr>
          <w:rStyle w:val="7"/>
          <w:rFonts w:ascii="Calibri" w:hAnsi="Calibri" w:cs="Calibri"/>
          <w:b/>
          <w:color w:val="auto"/>
          <w:sz w:val="24"/>
          <w:szCs w:val="24"/>
          <w:u w:val="none"/>
          <w:lang w:val="en-US"/>
        </w:rPr>
      </w:pPr>
    </w:p>
    <w:p w14:paraId="77147959">
      <w:pPr>
        <w:rPr>
          <w:rStyle w:val="7"/>
          <w:rFonts w:ascii="Calibri" w:hAnsi="Calibri" w:cs="Calibri"/>
          <w:color w:val="auto"/>
          <w:sz w:val="24"/>
          <w:szCs w:val="24"/>
          <w:u w:val="none"/>
          <w:lang w:val="en-US"/>
        </w:rPr>
      </w:pPr>
    </w:p>
    <w:p w14:paraId="016A6763">
      <w:pPr>
        <w:pStyle w:val="10"/>
        <w:rPr>
          <w:rStyle w:val="7"/>
          <w:rFonts w:ascii="Calibri" w:hAnsi="Calibri" w:cs="Calibri"/>
          <w:color w:val="auto"/>
          <w:sz w:val="24"/>
          <w:szCs w:val="24"/>
          <w:u w:val="none"/>
          <w:lang w:val="en-US"/>
        </w:rPr>
      </w:pPr>
    </w:p>
    <w:p w14:paraId="374D9B51">
      <w:pPr>
        <w:pStyle w:val="10"/>
        <w:rPr>
          <w:rStyle w:val="7"/>
          <w:rFonts w:ascii="Calibri" w:hAnsi="Calibri" w:cs="Calibri"/>
          <w:color w:val="auto"/>
          <w:sz w:val="24"/>
          <w:szCs w:val="24"/>
          <w:u w:val="none"/>
          <w:lang w:val="en-US"/>
        </w:rPr>
      </w:pPr>
    </w:p>
    <w:p w14:paraId="2AEED5F5">
      <w:pPr>
        <w:rPr>
          <w:rStyle w:val="7"/>
          <w:rFonts w:ascii="Arial Rounded MT Bold" w:hAnsi="Arial Rounded MT Bold"/>
          <w:color w:val="auto"/>
          <w:sz w:val="24"/>
          <w:szCs w:val="24"/>
          <w:lang w:val="en-US"/>
        </w:rPr>
      </w:pPr>
    </w:p>
    <w:p w14:paraId="7828FDF8">
      <w:pPr>
        <w:rPr>
          <w:rStyle w:val="7"/>
          <w:rFonts w:ascii="Arial Rounded MT Bold" w:hAnsi="Arial Rounded MT Bold"/>
          <w:color w:val="auto"/>
          <w:sz w:val="24"/>
          <w:szCs w:val="24"/>
          <w:lang w:val="en-US"/>
        </w:rPr>
      </w:pPr>
    </w:p>
    <w:p w14:paraId="414F17E8">
      <w:pPr>
        <w:rPr>
          <w:rStyle w:val="7"/>
          <w:rFonts w:ascii="Arial Rounded MT Bold" w:hAnsi="Arial Rounded MT Bold"/>
          <w:color w:val="auto"/>
          <w:sz w:val="24"/>
          <w:szCs w:val="24"/>
          <w:lang w:val="en-US"/>
        </w:rPr>
      </w:pPr>
    </w:p>
    <w:p w14:paraId="306DBD0C">
      <w:pPr>
        <w:rPr>
          <w:rStyle w:val="7"/>
          <w:rFonts w:ascii="Arial Rounded MT Bold" w:hAnsi="Arial Rounded MT Bold"/>
          <w:color w:val="auto"/>
          <w:sz w:val="24"/>
          <w:szCs w:val="24"/>
          <w:lang w:val="en-US"/>
        </w:rPr>
      </w:pPr>
    </w:p>
    <w:p w14:paraId="1AF46093">
      <w:pPr>
        <w:rPr>
          <w:rStyle w:val="7"/>
          <w:rFonts w:ascii="Arial Rounded MT Bold" w:hAnsi="Arial Rounded MT Bold"/>
          <w:color w:val="auto"/>
          <w:sz w:val="24"/>
          <w:szCs w:val="24"/>
          <w:lang w:val="en-US"/>
        </w:rPr>
      </w:pPr>
    </w:p>
    <w:p w14:paraId="41A31C49">
      <w:pPr>
        <w:rPr>
          <w:rStyle w:val="7"/>
          <w:rFonts w:ascii="Arial Rounded MT Bold" w:hAnsi="Arial Rounded MT Bold"/>
          <w:color w:val="auto"/>
          <w:sz w:val="24"/>
          <w:szCs w:val="24"/>
          <w:lang w:val="en-US"/>
        </w:rPr>
      </w:pPr>
    </w:p>
    <w:p w14:paraId="430D462A">
      <w:pPr>
        <w:rPr>
          <w:rStyle w:val="7"/>
          <w:rFonts w:ascii="Arial Rounded MT Bold" w:hAnsi="Arial Rounded MT Bold"/>
          <w:color w:val="auto"/>
          <w:sz w:val="24"/>
          <w:szCs w:val="24"/>
          <w:lang w:val="en-US"/>
        </w:rPr>
      </w:pPr>
    </w:p>
    <w:p w14:paraId="0E8D2FD9">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15.Goal Schema (with user Id reference)</w:t>
      </w:r>
    </w:p>
    <w:p w14:paraId="4E51C4EA">
      <w:pPr>
        <w:ind w:firstLine="720"/>
        <w:rPr>
          <w:rStyle w:val="7"/>
          <w:rFonts w:cs="Calibri"/>
          <w:color w:val="auto"/>
          <w:sz w:val="28"/>
          <w:szCs w:val="28"/>
          <w:u w:val="none"/>
          <w:lang w:val="en-US"/>
        </w:rPr>
      </w:pPr>
      <w:r>
        <w:rPr>
          <w:rStyle w:val="7"/>
          <w:rFonts w:cs="Calibri"/>
          <w:color w:val="auto"/>
          <w:sz w:val="24"/>
          <w:szCs w:val="24"/>
          <w:u w:val="none"/>
          <w:lang w:val="en-US"/>
        </w:rPr>
        <w:sym w:font="Wingdings" w:char="F0E8"/>
      </w:r>
      <w:r>
        <w:rPr>
          <w:rStyle w:val="7"/>
          <w:rFonts w:cs="Calibri"/>
          <w:color w:val="auto"/>
          <w:sz w:val="24"/>
          <w:szCs w:val="24"/>
          <w:u w:val="none"/>
          <w:lang w:val="en-US"/>
        </w:rPr>
        <w:t xml:space="preserve"> </w:t>
      </w:r>
      <w:r>
        <w:rPr>
          <w:rStyle w:val="7"/>
          <w:rFonts w:cs="Calibri"/>
          <w:color w:val="auto"/>
          <w:sz w:val="28"/>
          <w:szCs w:val="28"/>
          <w:u w:val="none"/>
          <w:lang w:val="en-US"/>
        </w:rPr>
        <w:t>The Goal Schema stores goal details and includes a user Id reference to associate each goal with a specific user.</w:t>
      </w:r>
    </w:p>
    <w:p w14:paraId="1E4A600B">
      <w:pPr>
        <w:pStyle w:val="8"/>
      </w:pPr>
      <w:r>
        <w:drawing>
          <wp:inline distT="0" distB="0" distL="0" distR="0">
            <wp:extent cx="5810250" cy="7467600"/>
            <wp:effectExtent l="0" t="0" r="0" b="0"/>
            <wp:docPr id="1038" name="Picture 24" descr="C:\Users\WIN 10\Downloads\image15.jpeg"/>
            <wp:cNvGraphicFramePr/>
            <a:graphic xmlns:a="http://schemas.openxmlformats.org/drawingml/2006/main">
              <a:graphicData uri="http://schemas.openxmlformats.org/drawingml/2006/picture">
                <pic:pic xmlns:pic="http://schemas.openxmlformats.org/drawingml/2006/picture">
                  <pic:nvPicPr>
                    <pic:cNvPr id="1038" name="Picture 24" descr="C:\Users\WIN 10\Downloads\image15.jpeg"/>
                    <pic:cNvPicPr/>
                  </pic:nvPicPr>
                  <pic:blipFill>
                    <a:blip r:embed="rId19" cstate="print"/>
                    <a:srcRect/>
                    <a:stretch>
                      <a:fillRect/>
                    </a:stretch>
                  </pic:blipFill>
                  <pic:spPr>
                    <a:xfrm>
                      <a:off x="0" y="0"/>
                      <a:ext cx="5810250" cy="7467600"/>
                    </a:xfrm>
                    <a:prstGeom prst="rect">
                      <a:avLst/>
                    </a:prstGeom>
                    <a:ln>
                      <a:noFill/>
                    </a:ln>
                  </pic:spPr>
                </pic:pic>
              </a:graphicData>
            </a:graphic>
          </wp:inline>
        </w:drawing>
      </w:r>
    </w:p>
    <w:p w14:paraId="73C9CCAD">
      <w:pPr>
        <w:rPr>
          <w:rStyle w:val="7"/>
          <w:rFonts w:ascii="Arial Rounded MT Bold" w:hAnsi="Arial Rounded MT Bold"/>
          <w:color w:val="auto"/>
          <w:sz w:val="28"/>
          <w:szCs w:val="28"/>
          <w:lang w:val="en-US"/>
        </w:rPr>
      </w:pPr>
    </w:p>
    <w:p w14:paraId="7DB3471C">
      <w:pPr>
        <w:rPr>
          <w:rStyle w:val="7"/>
          <w:rFonts w:ascii="Times New Roman" w:hAnsi="Times New Roman" w:cs="Times New Roman"/>
          <w:color w:val="002060"/>
          <w:sz w:val="32"/>
          <w:szCs w:val="32"/>
          <w:u w:val="none"/>
          <w:lang w:val="en-US"/>
        </w:rPr>
      </w:pPr>
      <w:r>
        <w:rPr>
          <w:rStyle w:val="7"/>
          <w:rFonts w:ascii="Times New Roman" w:hAnsi="Times New Roman" w:cs="Times New Roman"/>
          <w:color w:val="002060"/>
          <w:sz w:val="32"/>
          <w:szCs w:val="32"/>
          <w:u w:val="none"/>
          <w:lang w:val="en-US"/>
        </w:rPr>
        <w:t>16. PROJECT EXECUTION</w:t>
      </w:r>
    </w:p>
    <w:p w14:paraId="5EBA4E9A">
      <w:pPr>
        <w:rPr>
          <w:rStyle w:val="7"/>
          <w:rFonts w:ascii="Times New Roman" w:hAnsi="Times New Roman" w:cs="Times New Roman"/>
          <w:color w:val="auto"/>
          <w:sz w:val="24"/>
          <w:szCs w:val="24"/>
          <w:u w:val="none"/>
          <w:lang w:val="en-US"/>
        </w:rPr>
      </w:pPr>
      <w:r>
        <w:rPr>
          <w:rStyle w:val="7"/>
          <w:rFonts w:ascii="Arial Rounded MT Bold" w:hAnsi="Arial Rounded MT Bold"/>
          <w:color w:val="auto"/>
          <w:sz w:val="24"/>
          <w:szCs w:val="24"/>
          <w:u w:val="none"/>
          <w:lang w:val="en-US"/>
        </w:rPr>
        <w:sym w:font="Wingdings" w:char="F0E8"/>
      </w:r>
      <w:r>
        <w:rPr>
          <w:rStyle w:val="7"/>
          <w:rFonts w:ascii="Times New Roman" w:hAnsi="Times New Roman" w:cs="Times New Roman"/>
          <w:color w:val="auto"/>
          <w:sz w:val="24"/>
          <w:szCs w:val="24"/>
          <w:u w:val="none"/>
          <w:lang w:val="en-US"/>
        </w:rPr>
        <w:t>Project Execution Steps</w:t>
      </w:r>
    </w:p>
    <w:p w14:paraId="39712188">
      <w:pPr>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 xml:space="preserve"> </w:t>
      </w:r>
      <w:r>
        <w:rPr>
          <w:rStyle w:val="7"/>
          <w:rFonts w:ascii="Times New Roman" w:hAnsi="Times New Roman" w:cs="Times New Roman"/>
          <w:color w:val="auto"/>
          <w:sz w:val="24"/>
          <w:szCs w:val="24"/>
          <w:u w:val="none"/>
          <w:lang w:val="en-US"/>
        </w:rPr>
        <w:tab/>
      </w:r>
      <w:r>
        <w:rPr>
          <w:rStyle w:val="7"/>
          <w:rFonts w:ascii="Times New Roman" w:hAnsi="Times New Roman" w:cs="Times New Roman"/>
          <w:color w:val="auto"/>
          <w:sz w:val="24"/>
          <w:szCs w:val="24"/>
          <w:u w:val="none"/>
          <w:lang w:val="en-US"/>
        </w:rPr>
        <w:tab/>
      </w:r>
      <w:r>
        <w:rPr>
          <w:rStyle w:val="7"/>
          <w:rFonts w:ascii="Times New Roman" w:hAnsi="Times New Roman" w:cs="Times New Roman"/>
          <w:color w:val="auto"/>
          <w:sz w:val="24"/>
          <w:szCs w:val="24"/>
          <w:u w:val="none"/>
          <w:lang w:val="en-US"/>
        </w:rPr>
        <w:t>1. Start MongoDB</w:t>
      </w:r>
    </w:p>
    <w:p w14:paraId="3A3E3B5E">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2. Run server</w:t>
      </w:r>
    </w:p>
    <w:p w14:paraId="5CD9DC69">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3. Test APIs in Thunder Client</w:t>
      </w:r>
    </w:p>
    <w:p w14:paraId="1AE8916D">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4. Register User</w:t>
      </w:r>
    </w:p>
    <w:p w14:paraId="020BB14E">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5. Login and get JWT</w:t>
      </w:r>
    </w:p>
    <w:p w14:paraId="4D0D843F">
      <w:pPr>
        <w:ind w:left="720" w:firstLine="720"/>
        <w:rPr>
          <w:rStyle w:val="7"/>
          <w:rFonts w:ascii="Times New Roman" w:hAnsi="Times New Roman" w:cs="Times New Roman"/>
          <w:color w:val="auto"/>
          <w:sz w:val="24"/>
          <w:szCs w:val="24"/>
          <w:u w:val="none"/>
          <w:lang w:val="en-US"/>
        </w:rPr>
      </w:pPr>
      <w:r>
        <w:rPr>
          <w:rStyle w:val="7"/>
          <w:rFonts w:ascii="Times New Roman" w:hAnsi="Times New Roman" w:cs="Times New Roman"/>
          <w:color w:val="auto"/>
          <w:sz w:val="24"/>
          <w:szCs w:val="24"/>
          <w:u w:val="none"/>
          <w:lang w:val="en-US"/>
        </w:rPr>
        <w:t>6. Perform CRUD operations</w:t>
      </w:r>
    </w:p>
    <w:p w14:paraId="482EFD85">
      <w:pPr>
        <w:rPr>
          <w:rStyle w:val="7"/>
          <w:rFonts w:ascii="Times New Roman" w:hAnsi="Times New Roman" w:cs="Times New Roman"/>
          <w:b/>
          <w:color w:val="002060"/>
          <w:sz w:val="32"/>
          <w:szCs w:val="32"/>
          <w:u w:val="none"/>
          <w:lang w:val="en-US"/>
        </w:rPr>
      </w:pPr>
      <w:r>
        <w:rPr>
          <w:rStyle w:val="7"/>
          <w:rFonts w:ascii="Times New Roman" w:hAnsi="Times New Roman" w:cs="Times New Roman"/>
          <w:b/>
          <w:color w:val="002060"/>
          <w:sz w:val="32"/>
          <w:szCs w:val="32"/>
          <w:u w:val="none"/>
          <w:lang w:val="en-US"/>
        </w:rPr>
        <w:t>17.</w:t>
      </w:r>
      <w:r>
        <w:rPr>
          <w:rFonts w:ascii="Times New Roman" w:hAnsi="Times New Roman" w:cs="Times New Roman"/>
          <w:color w:val="002060"/>
          <w:sz w:val="32"/>
          <w:szCs w:val="32"/>
        </w:rPr>
        <w:t xml:space="preserve"> </w:t>
      </w:r>
      <w:r>
        <w:rPr>
          <w:rStyle w:val="7"/>
          <w:rFonts w:ascii="Times New Roman" w:hAnsi="Times New Roman" w:cs="Times New Roman"/>
          <w:b/>
          <w:color w:val="002060"/>
          <w:sz w:val="32"/>
          <w:szCs w:val="32"/>
          <w:u w:val="none"/>
          <w:lang w:val="en-US"/>
        </w:rPr>
        <w:t>Project Output :</w:t>
      </w:r>
    </w:p>
    <w:p w14:paraId="7FD9B7A3">
      <w:pPr>
        <w:rPr>
          <w:rStyle w:val="7"/>
          <w:rFonts w:ascii="Times New Roman" w:hAnsi="Times New Roman" w:cs="Times New Roman"/>
          <w:color w:val="auto"/>
          <w:sz w:val="24"/>
          <w:szCs w:val="24"/>
          <w:u w:val="none"/>
          <w:lang w:val="en-US"/>
        </w:rPr>
      </w:pPr>
      <w:r>
        <w:rPr>
          <w:rStyle w:val="7"/>
          <w:rFonts w:cs="Calibri"/>
          <w:b/>
          <w:color w:val="auto"/>
          <w:sz w:val="24"/>
          <w:szCs w:val="24"/>
          <w:u w:val="none"/>
          <w:lang w:val="en-US"/>
        </w:rPr>
        <w:t xml:space="preserve">         </w:t>
      </w:r>
      <w:r>
        <w:rPr>
          <w:rStyle w:val="7"/>
          <w:rFonts w:ascii="Times New Roman" w:hAnsi="Times New Roman" w:cs="Times New Roman"/>
          <w:b/>
          <w:color w:val="auto"/>
          <w:sz w:val="24"/>
          <w:szCs w:val="24"/>
          <w:u w:val="none"/>
          <w:lang w:val="en-US"/>
        </w:rPr>
        <w:sym w:font="Wingdings" w:char="F0E8"/>
      </w:r>
      <w:r>
        <w:rPr>
          <w:rStyle w:val="7"/>
          <w:rFonts w:ascii="Times New Roman" w:hAnsi="Times New Roman" w:cs="Times New Roman"/>
          <w:b/>
          <w:color w:val="auto"/>
          <w:sz w:val="24"/>
          <w:szCs w:val="24"/>
          <w:u w:val="none"/>
          <w:lang w:val="en-US"/>
        </w:rPr>
        <w:t xml:space="preserve">   </w:t>
      </w:r>
      <w:r>
        <w:rPr>
          <w:rStyle w:val="7"/>
          <w:rFonts w:ascii="Times New Roman" w:hAnsi="Times New Roman" w:cs="Times New Roman"/>
          <w:color w:val="auto"/>
          <w:sz w:val="24"/>
          <w:szCs w:val="24"/>
          <w:u w:val="none"/>
          <w:lang w:val="en-US"/>
        </w:rPr>
        <w:t>Successful User Registration (Signup/Login)</w:t>
      </w:r>
    </w:p>
    <w:p w14:paraId="18BDFCF8">
      <w:pPr>
        <w:spacing w:before="100" w:beforeAutospacing="1" w:after="100" w:afterAutospacing="1" w:line="240" w:lineRule="auto"/>
        <w:rPr>
          <w:rFonts w:ascii="Times New Roman" w:hAnsi="Times New Roman" w:eastAsia="Times New Roman" w:cs="Times New Roman"/>
          <w:sz w:val="24"/>
          <w:szCs w:val="24"/>
          <w:lang w:eastAsia="en-IN"/>
        </w:rPr>
      </w:pPr>
      <w:r>
        <w:drawing>
          <wp:inline distT="0" distB="0" distL="0" distR="0">
            <wp:extent cx="5725160" cy="3218815"/>
            <wp:effectExtent l="0" t="0" r="8890" b="635"/>
            <wp:docPr id="1039" name="Picture 1"/>
            <wp:cNvGraphicFramePr/>
            <a:graphic xmlns:a="http://schemas.openxmlformats.org/drawingml/2006/main">
              <a:graphicData uri="http://schemas.openxmlformats.org/drawingml/2006/picture">
                <pic:pic xmlns:pic="http://schemas.openxmlformats.org/drawingml/2006/picture">
                  <pic:nvPicPr>
                    <pic:cNvPr id="1039" name="Picture 1"/>
                    <pic:cNvPicPr/>
                  </pic:nvPicPr>
                  <pic:blipFill>
                    <a:blip r:embed="rId20" cstate="print"/>
                    <a:srcRect/>
                    <a:stretch>
                      <a:fillRect/>
                    </a:stretch>
                  </pic:blipFill>
                  <pic:spPr>
                    <a:xfrm>
                      <a:off x="0" y="0"/>
                      <a:ext cx="5725160" cy="3218815"/>
                    </a:xfrm>
                    <a:prstGeom prst="rect">
                      <a:avLst/>
                    </a:prstGeom>
                    <a:ln>
                      <a:noFill/>
                    </a:ln>
                  </pic:spPr>
                </pic:pic>
              </a:graphicData>
            </a:graphic>
          </wp:inline>
        </w:drawing>
      </w:r>
    </w:p>
    <w:p w14:paraId="1C1B7CE8">
      <w:pPr>
        <w:rPr>
          <w:rStyle w:val="7"/>
          <w:rFonts w:ascii="Times New Roman" w:hAnsi="Times New Roman" w:cs="Times New Roman"/>
          <w:color w:val="auto"/>
          <w:sz w:val="24"/>
          <w:szCs w:val="24"/>
          <w:u w:val="none"/>
          <w:lang w:val="en-US"/>
        </w:rPr>
      </w:pPr>
    </w:p>
    <w:p w14:paraId="5FE5B3E9">
      <w:pPr>
        <w:pStyle w:val="8"/>
      </w:pPr>
      <w:r>
        <w:drawing>
          <wp:inline distT="0" distB="0" distL="0" distR="0">
            <wp:extent cx="5725160" cy="3218815"/>
            <wp:effectExtent l="0" t="0" r="8890" b="635"/>
            <wp:docPr id="1040" name="Picture 2"/>
            <wp:cNvGraphicFramePr/>
            <a:graphic xmlns:a="http://schemas.openxmlformats.org/drawingml/2006/main">
              <a:graphicData uri="http://schemas.openxmlformats.org/drawingml/2006/picture">
                <pic:pic xmlns:pic="http://schemas.openxmlformats.org/drawingml/2006/picture">
                  <pic:nvPicPr>
                    <pic:cNvPr id="1040" name="Picture 2"/>
                    <pic:cNvPicPr/>
                  </pic:nvPicPr>
                  <pic:blipFill>
                    <a:blip r:embed="rId21" cstate="print"/>
                    <a:srcRect/>
                    <a:stretch>
                      <a:fillRect/>
                    </a:stretch>
                  </pic:blipFill>
                  <pic:spPr>
                    <a:xfrm>
                      <a:off x="0" y="0"/>
                      <a:ext cx="5725160" cy="3218815"/>
                    </a:xfrm>
                    <a:prstGeom prst="rect">
                      <a:avLst/>
                    </a:prstGeom>
                    <a:ln>
                      <a:noFill/>
                    </a:ln>
                  </pic:spPr>
                </pic:pic>
              </a:graphicData>
            </a:graphic>
          </wp:inline>
        </w:drawing>
      </w:r>
    </w:p>
    <w:p w14:paraId="4ED52039">
      <w:pPr>
        <w:spacing w:before="100" w:beforeAutospacing="1" w:after="100" w:afterAutospacing="1" w:line="240" w:lineRule="auto"/>
        <w:rPr>
          <w:rFonts w:ascii="Times New Roman" w:hAnsi="Times New Roman" w:eastAsia="Times New Roman" w:cs="Times New Roman"/>
          <w:sz w:val="24"/>
          <w:szCs w:val="24"/>
          <w:lang w:eastAsia="en-IN"/>
        </w:rPr>
      </w:pPr>
    </w:p>
    <w:p w14:paraId="7DAB4F4A">
      <w:pPr>
        <w:rPr>
          <w:rStyle w:val="7"/>
          <w:rFonts w:cs="Calibri"/>
          <w:b/>
          <w:color w:val="auto"/>
          <w:sz w:val="24"/>
          <w:szCs w:val="24"/>
          <w:u w:val="none"/>
          <w:lang w:val="en-US"/>
        </w:rPr>
      </w:pPr>
    </w:p>
    <w:p w14:paraId="3C196C0B">
      <w:pPr>
        <w:rPr>
          <w:rStyle w:val="7"/>
          <w:rFonts w:ascii="Times New Roman" w:hAnsi="Times New Roman" w:cs="Times New Roman"/>
          <w:b/>
          <w:color w:val="002060"/>
          <w:sz w:val="28"/>
          <w:szCs w:val="28"/>
          <w:u w:val="none"/>
          <w:lang w:val="en-US"/>
        </w:rPr>
      </w:pPr>
      <w:r>
        <w:rPr>
          <w:rStyle w:val="7"/>
          <w:rFonts w:cs="Calibri"/>
          <w:b/>
          <w:color w:val="auto"/>
          <w:sz w:val="24"/>
          <w:szCs w:val="24"/>
          <w:u w:val="none"/>
          <w:lang w:val="en-US"/>
        </w:rPr>
        <w:sym w:font="Wingdings" w:char="F0E8"/>
      </w:r>
      <w:r>
        <w:rPr>
          <w:rStyle w:val="7"/>
          <w:rFonts w:cs="Calibri"/>
          <w:b/>
          <w:color w:val="auto"/>
          <w:sz w:val="24"/>
          <w:szCs w:val="24"/>
          <w:u w:val="none"/>
          <w:lang w:val="en-US"/>
        </w:rPr>
        <w:t xml:space="preserve">   </w:t>
      </w:r>
      <w:r>
        <w:rPr>
          <w:rStyle w:val="7"/>
          <w:rFonts w:ascii="Times New Roman" w:hAnsi="Times New Roman" w:cs="Times New Roman"/>
          <w:b/>
          <w:color w:val="002060"/>
          <w:sz w:val="28"/>
          <w:szCs w:val="28"/>
          <w:u w:val="none"/>
          <w:lang w:val="en-US"/>
        </w:rPr>
        <w:t>Goal Created ,Updated and Deleted Successfully</w:t>
      </w:r>
    </w:p>
    <w:p w14:paraId="398F47BA">
      <w:pPr>
        <w:rPr>
          <w:rStyle w:val="7"/>
          <w:rFonts w:cs="Calibri"/>
          <w:color w:val="auto"/>
          <w:sz w:val="24"/>
          <w:szCs w:val="24"/>
          <w:u w:val="none"/>
          <w:lang w:val="en-US"/>
        </w:rPr>
      </w:pPr>
      <w:r>
        <w:rPr>
          <w:rStyle w:val="7"/>
          <w:rFonts w:cs="Calibri"/>
          <w:b/>
          <w:color w:val="auto"/>
          <w:sz w:val="24"/>
          <w:szCs w:val="24"/>
          <w:u w:val="none"/>
          <w:lang w:val="en-US"/>
        </w:rPr>
        <w:t xml:space="preserve">●    </w:t>
      </w:r>
      <w:r>
        <w:rPr>
          <w:rStyle w:val="7"/>
          <w:rFonts w:cs="Calibri"/>
          <w:color w:val="auto"/>
          <w:sz w:val="24"/>
          <w:szCs w:val="24"/>
          <w:u w:val="none"/>
          <w:lang w:val="en-US"/>
        </w:rPr>
        <w:t>After the login and token is generated the user give post request to api for</w:t>
      </w:r>
    </w:p>
    <w:p w14:paraId="381B25FF">
      <w:pPr>
        <w:rPr>
          <w:rStyle w:val="7"/>
          <w:rFonts w:cs="Calibri"/>
          <w:color w:val="auto"/>
          <w:sz w:val="24"/>
          <w:szCs w:val="24"/>
          <w:u w:val="none"/>
          <w:lang w:val="en-US"/>
        </w:rPr>
      </w:pPr>
      <w:r>
        <w:rPr>
          <w:rStyle w:val="7"/>
          <w:rFonts w:cs="Calibri"/>
          <w:color w:val="auto"/>
          <w:sz w:val="24"/>
          <w:szCs w:val="24"/>
          <w:u w:val="none"/>
          <w:lang w:val="en-US"/>
        </w:rPr>
        <w:t xml:space="preserve">  creating there goals and goal was save in MongoDB which was the database.</w:t>
      </w:r>
    </w:p>
    <w:p w14:paraId="47713A91">
      <w:pPr>
        <w:rPr>
          <w:rStyle w:val="7"/>
          <w:rFonts w:cs="Calibri"/>
          <w:color w:val="auto"/>
          <w:sz w:val="24"/>
          <w:szCs w:val="24"/>
          <w:u w:val="none"/>
          <w:lang w:val="en-US"/>
        </w:rPr>
      </w:pPr>
    </w:p>
    <w:p w14:paraId="2C25E6BB">
      <w:pPr>
        <w:rPr>
          <w:rStyle w:val="7"/>
          <w:rFonts w:cs="Calibri"/>
          <w:b/>
          <w:color w:val="auto"/>
          <w:sz w:val="24"/>
          <w:szCs w:val="24"/>
          <w:u w:val="none"/>
          <w:lang w:val="en-US"/>
        </w:rPr>
      </w:pPr>
    </w:p>
    <w:p w14:paraId="2F19C76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476875" cy="7419340"/>
            <wp:effectExtent l="0" t="0" r="9525" b="9525"/>
            <wp:docPr id="1041" name="Picture 3" descr="C:\Users\WIN 10\Downloads\image17.jpeg"/>
            <wp:cNvGraphicFramePr/>
            <a:graphic xmlns:a="http://schemas.openxmlformats.org/drawingml/2006/main">
              <a:graphicData uri="http://schemas.openxmlformats.org/drawingml/2006/picture">
                <pic:pic xmlns:pic="http://schemas.openxmlformats.org/drawingml/2006/picture">
                  <pic:nvPicPr>
                    <pic:cNvPr id="1041" name="Picture 3" descr="C:\Users\WIN 10\Downloads\image17.jpeg"/>
                    <pic:cNvPicPr/>
                  </pic:nvPicPr>
                  <pic:blipFill>
                    <a:blip r:embed="rId22" cstate="print"/>
                    <a:srcRect/>
                    <a:stretch>
                      <a:fillRect/>
                    </a:stretch>
                  </pic:blipFill>
                  <pic:spPr>
                    <a:xfrm>
                      <a:off x="0" y="0"/>
                      <a:ext cx="5476875" cy="7419340"/>
                    </a:xfrm>
                    <a:prstGeom prst="rect">
                      <a:avLst/>
                    </a:prstGeom>
                    <a:ln>
                      <a:noFill/>
                    </a:ln>
                  </pic:spPr>
                </pic:pic>
              </a:graphicData>
            </a:graphic>
          </wp:inline>
        </w:drawing>
      </w:r>
    </w:p>
    <w:p w14:paraId="05814372">
      <w:pPr>
        <w:rPr>
          <w:rStyle w:val="7"/>
          <w:rFonts w:cs="Calibri"/>
          <w:b/>
          <w:color w:val="auto"/>
          <w:sz w:val="24"/>
          <w:szCs w:val="24"/>
          <w:u w:val="none"/>
          <w:lang w:val="en-US"/>
        </w:rPr>
      </w:pPr>
    </w:p>
    <w:p w14:paraId="01E6BC1B">
      <w:pPr>
        <w:spacing w:before="100" w:beforeAutospacing="1" w:after="100" w:afterAutospacing="1" w:line="240" w:lineRule="auto"/>
        <w:rPr>
          <w:rFonts w:ascii="Times New Roman" w:hAnsi="Times New Roman" w:eastAsia="Times New Roman" w:cs="Times New Roman"/>
          <w:sz w:val="24"/>
          <w:szCs w:val="24"/>
          <w:lang w:eastAsia="en-IN"/>
        </w:rPr>
      </w:pPr>
    </w:p>
    <w:p w14:paraId="48200D1F">
      <w:pPr>
        <w:rPr>
          <w:rStyle w:val="7"/>
          <w:rFonts w:cs="Calibri"/>
          <w:b/>
          <w:color w:val="auto"/>
          <w:sz w:val="24"/>
          <w:szCs w:val="24"/>
          <w:u w:val="none"/>
          <w:lang w:val="en-US"/>
        </w:rPr>
      </w:pPr>
    </w:p>
    <w:p w14:paraId="17EA9028">
      <w:pPr>
        <w:pStyle w:val="10"/>
        <w:ind w:left="644"/>
        <w:rPr>
          <w:rStyle w:val="7"/>
          <w:rFonts w:cs="Calibri"/>
          <w:b/>
          <w:color w:val="auto"/>
          <w:sz w:val="24"/>
          <w:szCs w:val="24"/>
          <w:u w:val="none"/>
          <w:lang w:val="en-US"/>
        </w:rPr>
      </w:pPr>
    </w:p>
    <w:p w14:paraId="4266D459">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894070" cy="3478530"/>
            <wp:effectExtent l="0" t="0" r="0" b="7620"/>
            <wp:docPr id="1042" name="Picture 6" descr="C:\Users\WIN 10\Downloads\image20.jpeg"/>
            <wp:cNvGraphicFramePr/>
            <a:graphic xmlns:a="http://schemas.openxmlformats.org/drawingml/2006/main">
              <a:graphicData uri="http://schemas.openxmlformats.org/drawingml/2006/picture">
                <pic:pic xmlns:pic="http://schemas.openxmlformats.org/drawingml/2006/picture">
                  <pic:nvPicPr>
                    <pic:cNvPr id="1042" name="Picture 6" descr="C:\Users\WIN 10\Downloads\image20.jpeg"/>
                    <pic:cNvPicPr/>
                  </pic:nvPicPr>
                  <pic:blipFill>
                    <a:blip r:embed="rId23" cstate="print"/>
                    <a:srcRect/>
                    <a:stretch>
                      <a:fillRect/>
                    </a:stretch>
                  </pic:blipFill>
                  <pic:spPr>
                    <a:xfrm>
                      <a:off x="0" y="0"/>
                      <a:ext cx="5894070" cy="3478530"/>
                    </a:xfrm>
                    <a:prstGeom prst="rect">
                      <a:avLst/>
                    </a:prstGeom>
                    <a:ln>
                      <a:noFill/>
                    </a:ln>
                  </pic:spPr>
                </pic:pic>
              </a:graphicData>
            </a:graphic>
          </wp:inline>
        </w:drawing>
      </w:r>
    </w:p>
    <w:p w14:paraId="7385E57C">
      <w:pPr>
        <w:rPr>
          <w:rStyle w:val="7"/>
          <w:rFonts w:cs="Calibri"/>
          <w:b/>
          <w:color w:val="auto"/>
          <w:sz w:val="24"/>
          <w:szCs w:val="24"/>
          <w:u w:val="none"/>
          <w:lang w:val="en-US"/>
        </w:rPr>
      </w:pPr>
    </w:p>
    <w:p w14:paraId="343317DC">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drawing>
          <wp:inline distT="0" distB="0" distL="0" distR="0">
            <wp:extent cx="5991225" cy="3000375"/>
            <wp:effectExtent l="0" t="0" r="9525" b="9525"/>
            <wp:docPr id="1043" name="Picture 8" descr="C:\Users\WIN 10\Downloads\image21.jpeg"/>
            <wp:cNvGraphicFramePr/>
            <a:graphic xmlns:a="http://schemas.openxmlformats.org/drawingml/2006/main">
              <a:graphicData uri="http://schemas.openxmlformats.org/drawingml/2006/picture">
                <pic:pic xmlns:pic="http://schemas.openxmlformats.org/drawingml/2006/picture">
                  <pic:nvPicPr>
                    <pic:cNvPr id="1043" name="Picture 8" descr="C:\Users\WIN 10\Downloads\image21.jpeg"/>
                    <pic:cNvPicPr/>
                  </pic:nvPicPr>
                  <pic:blipFill>
                    <a:blip r:embed="rId24" cstate="print"/>
                    <a:srcRect/>
                    <a:stretch>
                      <a:fillRect/>
                    </a:stretch>
                  </pic:blipFill>
                  <pic:spPr>
                    <a:xfrm>
                      <a:off x="0" y="0"/>
                      <a:ext cx="5991225" cy="3000375"/>
                    </a:xfrm>
                    <a:prstGeom prst="rect">
                      <a:avLst/>
                    </a:prstGeom>
                    <a:ln>
                      <a:noFill/>
                    </a:ln>
                  </pic:spPr>
                </pic:pic>
              </a:graphicData>
            </a:graphic>
          </wp:inline>
        </w:drawing>
      </w:r>
    </w:p>
    <w:p w14:paraId="06EE3BED">
      <w:pPr>
        <w:rPr>
          <w:rStyle w:val="7"/>
          <w:rFonts w:cs="Calibri"/>
          <w:b/>
          <w:color w:val="auto"/>
          <w:sz w:val="24"/>
          <w:szCs w:val="24"/>
          <w:u w:val="none"/>
          <w:lang w:val="en-US"/>
        </w:rPr>
      </w:pPr>
    </w:p>
    <w:p w14:paraId="2982CE55">
      <w:pPr>
        <w:rPr>
          <w:rStyle w:val="7"/>
          <w:rFonts w:ascii="Times New Roman" w:hAnsi="Times New Roman" w:cs="Times New Roman"/>
          <w:color w:val="002060"/>
          <w:sz w:val="24"/>
          <w:szCs w:val="24"/>
          <w:u w:val="none"/>
          <w:lang w:val="en-US"/>
        </w:rPr>
      </w:pPr>
      <w:r>
        <w:rPr>
          <w:rStyle w:val="7"/>
          <w:rFonts w:ascii="Times New Roman" w:hAnsi="Times New Roman" w:cs="Times New Roman"/>
          <w:color w:val="002060"/>
          <w:sz w:val="24"/>
          <w:szCs w:val="24"/>
          <w:u w:val="none"/>
          <w:lang w:val="en-US"/>
        </w:rPr>
        <w:t>DEMO VIDEO:</w:t>
      </w:r>
    </w:p>
    <w:p w14:paraId="43E31680">
      <w:pPr>
        <w:rPr>
          <w:rStyle w:val="7"/>
          <w:rFonts w:cs="Calibri"/>
          <w:b/>
          <w:color w:val="auto"/>
          <w:sz w:val="24"/>
          <w:szCs w:val="24"/>
          <w:u w:val="none"/>
          <w:lang w:val="en-US"/>
        </w:rPr>
      </w:pPr>
      <w:r>
        <w:rPr>
          <w:rStyle w:val="7"/>
          <w:rFonts w:cs="Calibri"/>
          <w:b/>
          <w:color w:val="auto"/>
          <w:sz w:val="24"/>
          <w:szCs w:val="24"/>
          <w:u w:val="none"/>
          <w:lang w:val="en-US"/>
        </w:rPr>
        <w:t xml:space="preserve">          VIDEO LINK:</w:t>
      </w:r>
      <w:r>
        <w:t xml:space="preserve"> </w:t>
      </w:r>
      <w:r>
        <w:fldChar w:fldCharType="begin"/>
      </w:r>
      <w:r>
        <w:instrText xml:space="preserve"> HYPERLINK "https://drive.google.com/file/d/1sbnH-Piq15tYeY6FlhY5M4foFbIaJ7u-/view?usp=sharing" </w:instrText>
      </w:r>
      <w:r>
        <w:fldChar w:fldCharType="separate"/>
      </w:r>
      <w:r>
        <w:rPr>
          <w:rStyle w:val="7"/>
          <w:rFonts w:cs="Calibri"/>
          <w:b/>
          <w:sz w:val="24"/>
          <w:szCs w:val="24"/>
          <w:lang w:val="en-US"/>
        </w:rPr>
        <w:t>https://drive.google.com/file/d/1sbnH-Piq15tYeY6FlhY5M4foFbIaJ7u-/view?usp=sharing</w:t>
      </w:r>
      <w:r>
        <w:fldChar w:fldCharType="end"/>
      </w:r>
    </w:p>
    <w:p w14:paraId="3EB9DB89">
      <w:pPr>
        <w:rPr>
          <w:rStyle w:val="7"/>
          <w:rFonts w:cs="Calibri"/>
          <w:b/>
          <w:color w:val="auto"/>
          <w:sz w:val="24"/>
          <w:szCs w:val="24"/>
          <w:u w:val="none"/>
          <w:lang w:val="en-US"/>
        </w:rPr>
      </w:pPr>
    </w:p>
    <w:p w14:paraId="28239753">
      <w:pPr>
        <w:rPr>
          <w:rStyle w:val="7"/>
          <w:rFonts w:cs="Calibri"/>
          <w:b/>
          <w:color w:val="auto"/>
          <w:sz w:val="24"/>
          <w:szCs w:val="24"/>
          <w:u w:val="none"/>
          <w:lang w:val="en-US"/>
        </w:rPr>
      </w:pPr>
    </w:p>
    <w:p w14:paraId="59957007">
      <w:pPr>
        <w:rPr>
          <w:rStyle w:val="7"/>
          <w:rFonts w:cs="Calibri"/>
          <w:b/>
          <w:color w:val="auto"/>
          <w:sz w:val="24"/>
          <w:szCs w:val="24"/>
          <w:u w:val="none"/>
          <w:lang w:val="en-US"/>
        </w:rPr>
      </w:pPr>
    </w:p>
    <w:p w14:paraId="463BCF5A">
      <w:pPr>
        <w:rPr>
          <w:rStyle w:val="7"/>
          <w:rFonts w:ascii="Arial Rounded MT Bold" w:hAnsi="Arial Rounded MT Bold"/>
          <w:color w:val="auto"/>
          <w:sz w:val="24"/>
          <w:szCs w:val="24"/>
          <w:lang w:val="en-US"/>
        </w:rPr>
      </w:pPr>
    </w:p>
    <w:p w14:paraId="5A47A2D2">
      <w:pPr>
        <w:rPr>
          <w:rStyle w:val="7"/>
          <w:rFonts w:ascii="Arial Rounded MT Bold" w:hAnsi="Arial Rounded MT Bold"/>
          <w:color w:val="auto"/>
          <w:sz w:val="24"/>
          <w:szCs w:val="24"/>
          <w:lang w:val="en-US"/>
        </w:rPr>
      </w:pPr>
    </w:p>
    <w:p w14:paraId="1D3412A1">
      <w:pPr>
        <w:rPr>
          <w:rStyle w:val="7"/>
          <w:rFonts w:ascii="Arial Rounded MT Bold" w:hAnsi="Arial Rounded MT Bold"/>
          <w:color w:val="auto"/>
          <w:sz w:val="24"/>
          <w:szCs w:val="24"/>
          <w:lang w:val="en-US"/>
        </w:rPr>
      </w:pPr>
    </w:p>
    <w:p w14:paraId="085B0F74">
      <w:pPr>
        <w:rPr>
          <w:rStyle w:val="7"/>
          <w:rFonts w:ascii="Arial Rounded MT Bold" w:hAnsi="Arial Rounded MT Bold"/>
          <w:color w:val="auto"/>
          <w:sz w:val="24"/>
          <w:szCs w:val="24"/>
          <w:lang w:val="en-US"/>
        </w:rPr>
      </w:pPr>
    </w:p>
    <w:p w14:paraId="04451D90">
      <w:pPr>
        <w:rPr>
          <w:rStyle w:val="7"/>
          <w:rFonts w:ascii="Arial Rounded MT Bold" w:hAnsi="Arial Rounded MT Bold"/>
          <w:color w:val="auto"/>
          <w:sz w:val="24"/>
          <w:szCs w:val="24"/>
          <w:lang w:val="en-US"/>
        </w:rPr>
      </w:pPr>
    </w:p>
    <w:p w14:paraId="24A2F061">
      <w:pPr>
        <w:rPr>
          <w:rStyle w:val="7"/>
          <w:rFonts w:ascii="Arial Rounded MT Bold" w:hAnsi="Arial Rounded MT Bold"/>
          <w:color w:val="auto"/>
          <w:sz w:val="24"/>
          <w:szCs w:val="24"/>
          <w:lang w:val="en-US"/>
        </w:rPr>
      </w:pPr>
    </w:p>
    <w:p w14:paraId="235A14FE">
      <w:pPr>
        <w:rPr>
          <w:rStyle w:val="7"/>
          <w:rFonts w:ascii="Arial Rounded MT Bold" w:hAnsi="Arial Rounded MT Bold"/>
          <w:color w:val="auto"/>
          <w:sz w:val="24"/>
          <w:szCs w:val="24"/>
          <w:lang w:val="en-US"/>
        </w:rPr>
      </w:pPr>
    </w:p>
    <w:p w14:paraId="07DFAEE2">
      <w:pPr>
        <w:rPr>
          <w:rStyle w:val="7"/>
          <w:rFonts w:ascii="Arial Rounded MT Bold" w:hAnsi="Arial Rounded MT Bold"/>
          <w:color w:val="auto"/>
          <w:sz w:val="24"/>
          <w:szCs w:val="24"/>
          <w:lang w:val="en-US"/>
        </w:rPr>
      </w:pPr>
    </w:p>
    <w:p w14:paraId="73B2C98C">
      <w:pPr>
        <w:rPr>
          <w:rStyle w:val="7"/>
          <w:rFonts w:ascii="Arial Rounded MT Bold" w:hAnsi="Arial Rounded MT Bold"/>
          <w:color w:val="auto"/>
          <w:sz w:val="24"/>
          <w:szCs w:val="24"/>
          <w:lang w:val="en-US"/>
        </w:rPr>
      </w:pPr>
    </w:p>
    <w:p w14:paraId="1ED60CE1">
      <w:pPr>
        <w:rPr>
          <w:rStyle w:val="7"/>
          <w:rFonts w:ascii="Arial Rounded MT Bold" w:hAnsi="Arial Rounded MT Bold"/>
          <w:color w:val="auto"/>
          <w:sz w:val="24"/>
          <w:szCs w:val="24"/>
          <w:lang w:val="en-US"/>
        </w:rPr>
      </w:pPr>
    </w:p>
    <w:p w14:paraId="621A2F1D">
      <w:pPr>
        <w:rPr>
          <w:rStyle w:val="7"/>
          <w:rFonts w:ascii="Arial Rounded MT Bold" w:hAnsi="Arial Rounded MT Bold"/>
          <w:color w:val="auto"/>
          <w:sz w:val="24"/>
          <w:szCs w:val="24"/>
          <w:lang w:val="en-US"/>
        </w:rPr>
      </w:pPr>
    </w:p>
    <w:p w14:paraId="769C54C7">
      <w:pPr>
        <w:rPr>
          <w:sz w:val="24"/>
          <w:szCs w:val="24"/>
          <w:lang w:val="en-US"/>
        </w:rPr>
      </w:pPr>
    </w:p>
    <w:p w14:paraId="48D68B39">
      <w:pPr>
        <w:rPr>
          <w:sz w:val="24"/>
          <w:szCs w:val="24"/>
          <w:lang w:val="en-US"/>
        </w:rPr>
      </w:pPr>
    </w:p>
    <w:p w14:paraId="78576964">
      <w:pPr>
        <w:rPr>
          <w:sz w:val="24"/>
          <w:szCs w:val="24"/>
          <w:lang w:val="en-US"/>
        </w:rPr>
      </w:pPr>
    </w:p>
    <w:p w14:paraId="6CA6B5F8">
      <w:pPr>
        <w:rPr>
          <w:sz w:val="24"/>
          <w:szCs w:val="24"/>
          <w:lang w:val="en-US"/>
        </w:rPr>
      </w:pPr>
    </w:p>
    <w:p w14:paraId="24A44DA4">
      <w:pPr>
        <w:rPr>
          <w:sz w:val="28"/>
          <w:szCs w:val="28"/>
          <w:lang w:val="en-US"/>
        </w:rPr>
      </w:pPr>
    </w:p>
    <w:p w14:paraId="7826D945">
      <w:pPr>
        <w:rPr>
          <w:sz w:val="28"/>
          <w:szCs w:val="28"/>
          <w:lang w:val="en-US"/>
        </w:rPr>
      </w:pPr>
    </w:p>
    <w:p w14:paraId="2F585B4E">
      <w:pPr>
        <w:rPr>
          <w:sz w:val="28"/>
          <w:szCs w:val="28"/>
          <w:lang w:val="en-US"/>
        </w:rPr>
      </w:pPr>
    </w:p>
    <w:p w14:paraId="3BF95FB8">
      <w:pPr>
        <w:rPr>
          <w:sz w:val="28"/>
          <w:szCs w:val="28"/>
          <w:lang w:val="en-US"/>
        </w:rPr>
      </w:pPr>
    </w:p>
    <w:p w14:paraId="0AD818FF">
      <w:pPr>
        <w:rPr>
          <w:sz w:val="28"/>
          <w:szCs w:val="28"/>
          <w:lang w:val="en-US"/>
        </w:rPr>
      </w:pPr>
    </w:p>
    <w:p w14:paraId="0E34CE38">
      <w:pPr>
        <w:rPr>
          <w:sz w:val="28"/>
          <w:szCs w:val="28"/>
          <w:lang w:val="en-US"/>
        </w:rPr>
      </w:pPr>
    </w:p>
    <w:p w14:paraId="5CA285EA">
      <w:pPr>
        <w:rPr>
          <w:sz w:val="28"/>
          <w:szCs w:val="28"/>
          <w:lang w:val="en-US"/>
        </w:rPr>
      </w:pPr>
    </w:p>
    <w:p w14:paraId="4B75D272">
      <w:pPr>
        <w:rPr>
          <w:sz w:val="28"/>
          <w:szCs w:val="28"/>
          <w:lang w:val="en-US"/>
        </w:rPr>
      </w:pPr>
    </w:p>
    <w:p w14:paraId="7344BAAE">
      <w:pPr>
        <w:rPr>
          <w:sz w:val="28"/>
          <w:szCs w:val="28"/>
          <w:lang w:val="en-US"/>
        </w:rPr>
      </w:pPr>
    </w:p>
    <w:p w14:paraId="3D2F8C45">
      <w:pPr>
        <w:rPr>
          <w:sz w:val="28"/>
          <w:szCs w:val="28"/>
          <w:lang w:val="en-US"/>
        </w:rPr>
      </w:pPr>
    </w:p>
    <w:p w14:paraId="49B28ADE">
      <w:pPr>
        <w:rPr>
          <w:sz w:val="28"/>
          <w:szCs w:val="28"/>
          <w:lang w:val="en-US"/>
        </w:rPr>
      </w:pPr>
    </w:p>
    <w:p w14:paraId="5C4DAF47">
      <w:pPr>
        <w:rPr>
          <w:sz w:val="28"/>
          <w:szCs w:val="28"/>
          <w:lang w:val="en-US"/>
        </w:rPr>
      </w:pPr>
    </w:p>
    <w:p w14:paraId="34EA3175">
      <w:pPr>
        <w:rPr>
          <w:sz w:val="28"/>
          <w:szCs w:val="28"/>
          <w:lang w:val="en-US"/>
        </w:rPr>
      </w:pPr>
    </w:p>
    <w:p w14:paraId="7FFD14D1">
      <w:pPr>
        <w:rPr>
          <w:sz w:val="28"/>
          <w:szCs w:val="28"/>
          <w:lang w:val="en-US"/>
        </w:rPr>
      </w:pPr>
    </w:p>
    <w:p w14:paraId="57469230">
      <w:pPr>
        <w:rPr>
          <w:sz w:val="28"/>
          <w:szCs w:val="28"/>
          <w:lang w:val="en-US"/>
        </w:rPr>
      </w:pPr>
    </w:p>
    <w:p w14:paraId="4A93925A">
      <w:pPr>
        <w:rPr>
          <w:sz w:val="28"/>
          <w:szCs w:val="28"/>
          <w:lang w:val="en-US"/>
        </w:rPr>
      </w:pPr>
    </w:p>
    <w:p w14:paraId="36BD07F9">
      <w:pPr>
        <w:rPr>
          <w:sz w:val="28"/>
          <w:szCs w:val="28"/>
          <w:lang w:val="en-US"/>
        </w:rPr>
      </w:pPr>
    </w:p>
    <w:p w14:paraId="7269EEA7">
      <w:pPr>
        <w:rPr>
          <w:sz w:val="28"/>
          <w:szCs w:val="28"/>
          <w:lang w:val="en-US"/>
        </w:rPr>
      </w:pPr>
    </w:p>
    <w:p w14:paraId="4234D92B">
      <w:pPr>
        <w:rPr>
          <w:sz w:val="28"/>
          <w:szCs w:val="28"/>
          <w:lang w:val="en-US"/>
        </w:rPr>
      </w:pPr>
    </w:p>
    <w:p w14:paraId="34BBD902">
      <w:pPr>
        <w:rPr>
          <w:sz w:val="28"/>
          <w:szCs w:val="28"/>
          <w:lang w:val="en-US"/>
        </w:rPr>
      </w:pPr>
    </w:p>
    <w:p w14:paraId="01AD6ED2">
      <w:pPr>
        <w:rPr>
          <w:sz w:val="28"/>
          <w:szCs w:val="28"/>
          <w:lang w:val="en-US"/>
        </w:rPr>
      </w:pPr>
    </w:p>
    <w:p w14:paraId="6540DE10">
      <w:pPr>
        <w:rPr>
          <w:sz w:val="28"/>
          <w:szCs w:val="28"/>
          <w:lang w:val="en-US"/>
        </w:rPr>
      </w:pPr>
    </w:p>
    <w:p w14:paraId="202C0A8B">
      <w:pPr>
        <w:rPr>
          <w:sz w:val="28"/>
          <w:szCs w:val="28"/>
          <w:lang w:val="en-US"/>
        </w:rPr>
      </w:pPr>
    </w:p>
    <w:p w14:paraId="6C37B0AE">
      <w:pPr>
        <w:rPr>
          <w:sz w:val="28"/>
          <w:szCs w:val="28"/>
          <w:lang w:val="en-US"/>
        </w:rPr>
      </w:pPr>
    </w:p>
    <w:p w14:paraId="4F565FF6">
      <w:pPr>
        <w:rPr>
          <w:sz w:val="28"/>
          <w:szCs w:val="28"/>
          <w:lang w:val="en-US"/>
        </w:rPr>
      </w:pPr>
    </w:p>
    <w:p w14:paraId="44BCC716">
      <w:pPr>
        <w:rPr>
          <w:sz w:val="28"/>
          <w:szCs w:val="28"/>
          <w:lang w:val="en-US"/>
        </w:rPr>
      </w:pPr>
    </w:p>
    <w:p w14:paraId="7AED8710">
      <w:pPr>
        <w:rPr>
          <w:sz w:val="28"/>
          <w:szCs w:val="28"/>
          <w:lang w:val="en-US"/>
        </w:rPr>
      </w:pPr>
    </w:p>
    <w:p w14:paraId="61EA192F">
      <w:pPr>
        <w:rPr>
          <w:sz w:val="28"/>
          <w:szCs w:val="28"/>
          <w:lang w:val="en-US"/>
        </w:rPr>
      </w:pPr>
    </w:p>
    <w:p w14:paraId="64D1BDB3">
      <w:pPr>
        <w:rPr>
          <w:sz w:val="28"/>
          <w:szCs w:val="28"/>
          <w:lang w:val="en-US"/>
        </w:rPr>
      </w:pPr>
    </w:p>
    <w:p w14:paraId="5451D9F0">
      <w:pPr>
        <w:rPr>
          <w:sz w:val="28"/>
          <w:szCs w:val="28"/>
          <w:lang w:val="en-US"/>
        </w:rPr>
      </w:pPr>
    </w:p>
    <w:p w14:paraId="561528D3">
      <w:pPr>
        <w:rPr>
          <w:sz w:val="28"/>
          <w:szCs w:val="28"/>
          <w:lang w:val="en-US"/>
        </w:rPr>
      </w:pPr>
    </w:p>
    <w:p w14:paraId="4F16A816">
      <w:pPr>
        <w:rPr>
          <w:sz w:val="28"/>
          <w:szCs w:val="28"/>
          <w:lang w:val="en-US"/>
        </w:rPr>
      </w:pPr>
    </w:p>
    <w:sectPr>
      <w:headerReference r:id="rId5" w:type="default"/>
      <w:footerReference r:id="rId6" w:type="default"/>
      <w:pgSz w:w="11906" w:h="16838"/>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Unicode MS">
    <w:altName w:val="Arial"/>
    <w:panose1 w:val="020B0604020000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72CE2">
    <w:pPr>
      <w:pStyle w:val="5"/>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C752A">
    <w:pPr>
      <w:pStyle w:val="6"/>
      <w:rPr>
        <w:rFonts w:ascii="Algerian" w:hAnsi="Algerian"/>
        <w:sz w:val="44"/>
        <w:szCs w:val="44"/>
        <w:lang w:val="en-US"/>
      </w:rPr>
    </w:pPr>
    <w:r>
      <w:rPr>
        <w:lang w:val="en-US"/>
      </w:rPr>
      <w:t xml:space="preserve">                                        </w:t>
    </w:r>
    <w:r>
      <w:rPr>
        <w:rFonts w:ascii="Algerian" w:hAnsi="Algerian"/>
        <w:color w:val="000000"/>
        <w:sz w:val="44"/>
        <w:szCs w:val="44"/>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000001"/>
    <w:multiLevelType w:val="multilevel"/>
    <w:tmpl w:val="000000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0000002"/>
    <w:multiLevelType w:val="multilevel"/>
    <w:tmpl w:val="000000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0000003"/>
    <w:multiLevelType w:val="multilevel"/>
    <w:tmpl w:val="00000003"/>
    <w:lvl w:ilvl="0" w:tentative="0">
      <w:start w:val="1"/>
      <w:numFmt w:val="bullet"/>
      <w:lvlText w:val=""/>
      <w:lvlJc w:val="left"/>
      <w:pPr>
        <w:ind w:left="1875" w:hanging="360"/>
      </w:pPr>
      <w:rPr>
        <w:rFonts w:hint="default" w:ascii="Wingdings" w:hAnsi="Wingdings"/>
      </w:rPr>
    </w:lvl>
    <w:lvl w:ilvl="1" w:tentative="0">
      <w:start w:val="1"/>
      <w:numFmt w:val="bullet"/>
      <w:lvlText w:val="o"/>
      <w:lvlJc w:val="left"/>
      <w:pPr>
        <w:ind w:left="2595" w:hanging="360"/>
      </w:pPr>
      <w:rPr>
        <w:rFonts w:hint="default" w:ascii="Courier New" w:hAnsi="Courier New" w:cs="Courier New"/>
      </w:rPr>
    </w:lvl>
    <w:lvl w:ilvl="2" w:tentative="0">
      <w:start w:val="1"/>
      <w:numFmt w:val="bullet"/>
      <w:lvlText w:val=""/>
      <w:lvlJc w:val="left"/>
      <w:pPr>
        <w:ind w:left="3315" w:hanging="360"/>
      </w:pPr>
      <w:rPr>
        <w:rFonts w:hint="default" w:ascii="Wingdings" w:hAnsi="Wingdings"/>
      </w:rPr>
    </w:lvl>
    <w:lvl w:ilvl="3" w:tentative="0">
      <w:start w:val="1"/>
      <w:numFmt w:val="bullet"/>
      <w:lvlText w:val=""/>
      <w:lvlJc w:val="left"/>
      <w:pPr>
        <w:ind w:left="4035" w:hanging="360"/>
      </w:pPr>
      <w:rPr>
        <w:rFonts w:hint="default" w:ascii="Symbol" w:hAnsi="Symbol"/>
      </w:rPr>
    </w:lvl>
    <w:lvl w:ilvl="4" w:tentative="0">
      <w:start w:val="1"/>
      <w:numFmt w:val="bullet"/>
      <w:lvlText w:val="o"/>
      <w:lvlJc w:val="left"/>
      <w:pPr>
        <w:ind w:left="4755" w:hanging="360"/>
      </w:pPr>
      <w:rPr>
        <w:rFonts w:hint="default" w:ascii="Courier New" w:hAnsi="Courier New" w:cs="Courier New"/>
      </w:rPr>
    </w:lvl>
    <w:lvl w:ilvl="5" w:tentative="0">
      <w:start w:val="1"/>
      <w:numFmt w:val="bullet"/>
      <w:lvlText w:val=""/>
      <w:lvlJc w:val="left"/>
      <w:pPr>
        <w:ind w:left="5475" w:hanging="360"/>
      </w:pPr>
      <w:rPr>
        <w:rFonts w:hint="default" w:ascii="Wingdings" w:hAnsi="Wingdings"/>
      </w:rPr>
    </w:lvl>
    <w:lvl w:ilvl="6" w:tentative="0">
      <w:start w:val="1"/>
      <w:numFmt w:val="bullet"/>
      <w:lvlText w:val=""/>
      <w:lvlJc w:val="left"/>
      <w:pPr>
        <w:ind w:left="6195" w:hanging="360"/>
      </w:pPr>
      <w:rPr>
        <w:rFonts w:hint="default" w:ascii="Symbol" w:hAnsi="Symbol"/>
      </w:rPr>
    </w:lvl>
    <w:lvl w:ilvl="7" w:tentative="0">
      <w:start w:val="1"/>
      <w:numFmt w:val="bullet"/>
      <w:lvlText w:val="o"/>
      <w:lvlJc w:val="left"/>
      <w:pPr>
        <w:ind w:left="6915" w:hanging="360"/>
      </w:pPr>
      <w:rPr>
        <w:rFonts w:hint="default" w:ascii="Courier New" w:hAnsi="Courier New" w:cs="Courier New"/>
      </w:rPr>
    </w:lvl>
    <w:lvl w:ilvl="8" w:tentative="0">
      <w:start w:val="1"/>
      <w:numFmt w:val="bullet"/>
      <w:lvlText w:val=""/>
      <w:lvlJc w:val="left"/>
      <w:pPr>
        <w:ind w:left="7635"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6E48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IN" w:eastAsia="en-US" w:bidi="ar-SA"/>
    </w:rPr>
  </w:style>
  <w:style w:type="paragraph" w:styleId="2">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3">
    <w:name w:val="Default Paragraph Font"/>
    <w:uiPriority w:val="1"/>
  </w:style>
  <w:style w:type="table" w:default="1" w:styleId="4">
    <w:name w:val="Normal Table"/>
    <w:uiPriority w:val="99"/>
    <w:tblPr>
      <w:tblCellMar>
        <w:top w:w="0" w:type="dxa"/>
        <w:left w:w="108" w:type="dxa"/>
        <w:bottom w:w="0" w:type="dxa"/>
        <w:right w:w="108" w:type="dxa"/>
      </w:tblCellMar>
    </w:tblPr>
  </w:style>
  <w:style w:type="paragraph" w:styleId="5">
    <w:name w:val="footer"/>
    <w:basedOn w:val="1"/>
    <w:link w:val="12"/>
    <w:uiPriority w:val="99"/>
    <w:pPr>
      <w:tabs>
        <w:tab w:val="center" w:pos="4513"/>
        <w:tab w:val="right" w:pos="9026"/>
      </w:tabs>
      <w:spacing w:after="0" w:line="240" w:lineRule="auto"/>
    </w:pPr>
  </w:style>
  <w:style w:type="paragraph" w:styleId="6">
    <w:name w:val="header"/>
    <w:basedOn w:val="1"/>
    <w:link w:val="11"/>
    <w:uiPriority w:val="99"/>
    <w:pPr>
      <w:tabs>
        <w:tab w:val="center" w:pos="4513"/>
        <w:tab w:val="right" w:pos="9026"/>
      </w:tabs>
      <w:spacing w:after="0" w:line="240" w:lineRule="auto"/>
    </w:pPr>
  </w:style>
  <w:style w:type="character" w:styleId="7">
    <w:name w:val="Hyperlink"/>
    <w:basedOn w:val="3"/>
    <w:uiPriority w:val="99"/>
    <w:rPr>
      <w:color w:val="0563C1"/>
      <w:u w:val="single"/>
    </w:rPr>
  </w:style>
  <w:style w:type="paragraph" w:styleId="8">
    <w:name w:val="Normal (Web)"/>
    <w:basedOn w:val="1"/>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3"/>
    <w:qFormat/>
    <w:uiPriority w:val="22"/>
    <w:rPr>
      <w:b/>
      <w:bCs/>
    </w:rPr>
  </w:style>
  <w:style w:type="paragraph" w:styleId="10">
    <w:name w:val="List Paragraph"/>
    <w:basedOn w:val="1"/>
    <w:qFormat/>
    <w:uiPriority w:val="34"/>
    <w:pPr>
      <w:ind w:left="720"/>
      <w:contextualSpacing/>
    </w:pPr>
  </w:style>
  <w:style w:type="character" w:customStyle="1" w:styleId="11">
    <w:name w:val="Header Char_80e9eb71-83e3-4bd8-afcc-ae428e9f210b"/>
    <w:basedOn w:val="3"/>
    <w:link w:val="6"/>
    <w:qFormat/>
    <w:uiPriority w:val="99"/>
  </w:style>
  <w:style w:type="character" w:customStyle="1" w:styleId="12">
    <w:name w:val="Footer Char_fb75a47e-409e-4fd2-92c5-41ce35c472b8"/>
    <w:basedOn w:val="3"/>
    <w:link w:val="5"/>
    <w:uiPriority w:val="99"/>
  </w:style>
  <w:style w:type="character" w:customStyle="1" w:styleId="13">
    <w:name w:val="whitespace-normal"/>
    <w:basedOn w:val="3"/>
    <w:qFormat/>
    <w:uiPriority w:val="0"/>
  </w:style>
  <w:style w:type="character" w:customStyle="1" w:styleId="14">
    <w:name w:val="Heading 3 Char_f325e2db-5a0b-4790-8dff-8215cdc68363"/>
    <w:basedOn w:val="3"/>
    <w:link w:val="2"/>
    <w:qFormat/>
    <w:uiPriority w:val="9"/>
    <w:rPr>
      <w:rFonts w:ascii="Times New Roman" w:hAnsi="Times New Roman" w:eastAsia="Times New Roman" w:cs="Times New Roman"/>
      <w:b/>
      <w:bCs/>
      <w:sz w:val="27"/>
      <w:szCs w:val="27"/>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AF376-CB31-4910-A2BF-E25CC104B016}">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931</Words>
  <Characters>5236</Characters>
  <Paragraphs>308</Paragraphs>
  <TotalTime>47</TotalTime>
  <ScaleCrop>false</ScaleCrop>
  <LinksUpToDate>false</LinksUpToDate>
  <CharactersWithSpaces>6525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2026-03-09T07:14:00Z</dcterms:created>
  <dc:creator>WIN 10</dc:creator>
  <cp:lastModifiedBy>Rajakumari B</cp:lastModifiedBy>
  <dcterms:modified xsi:type="dcterms:W3CDTF">2026-03-10T12:59:28Z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2AA13FDDDA04484089862CB8CCF62974_13</vt:lpwstr>
  </property>
  <property fmtid="{D5CDD505-2E9C-101B-9397-08002B2CF9AE}" pid="3" name="KSOProductBuildVer">
    <vt:lpwstr>1033-12.2.0.23196</vt:lpwstr>
  </property>
</Properties>
</file>